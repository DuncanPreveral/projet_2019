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0648C" w:rsidRDefault="00F775B2">
      <w:pPr>
        <w:jc w:val="center"/>
        <w:rPr>
          <w:rFonts w:eastAsia="Times New Roman" w:cs="Times New Roman"/>
          <w:b/>
          <w:sz w:val="32"/>
          <w:szCs w:val="32"/>
          <w:lang w:eastAsia="ar-SA" w:bidi="ar-SA"/>
        </w:rPr>
      </w:pPr>
      <w:r w:rsidRPr="00F775B2">
        <w:rPr>
          <w:noProof/>
          <w:lang w:eastAsia="fr-FR" w:bidi="ar-SA"/>
        </w:rPr>
        <w:pict>
          <v:shapetype id="_x0000_t202" coordsize="21600,21600" o:spt="202" path="m,l,21600r21600,l21600,xe">
            <v:stroke joinstyle="miter"/>
            <v:path gradientshapeok="t" o:connecttype="rect"/>
          </v:shapetype>
          <v:shape id="_x0000_s1173" type="#_x0000_t202" style="position:absolute;left:0;text-align:left;margin-left:159.25pt;margin-top:3.45pt;width:391.75pt;height:126.3pt;z-index:251623936">
            <v:textbox>
              <w:txbxContent>
                <w:p w:rsidR="00231277" w:rsidRPr="00C0648C" w:rsidRDefault="00231277" w:rsidP="00C0648C">
                  <w:pPr>
                    <w:jc w:val="center"/>
                    <w:rPr>
                      <w:rFonts w:eastAsia="Times New Roman" w:cs="Times New Roman"/>
                      <w:b/>
                      <w:sz w:val="32"/>
                      <w:szCs w:val="32"/>
                      <w:lang w:eastAsia="ar-SA" w:bidi="ar-SA"/>
                    </w:rPr>
                  </w:pPr>
                  <w:r>
                    <w:rPr>
                      <w:rFonts w:eastAsia="Times New Roman" w:cs="Times New Roman"/>
                      <w:b/>
                      <w:sz w:val="32"/>
                      <w:szCs w:val="32"/>
                      <w:lang w:eastAsia="ar-SA" w:bidi="ar-SA"/>
                    </w:rPr>
                    <w:t>BTS Systèmes Numériques</w:t>
                  </w:r>
                </w:p>
                <w:p w:rsidR="00231277" w:rsidRPr="00C0648C" w:rsidRDefault="00231277" w:rsidP="00C0648C">
                  <w:pPr>
                    <w:jc w:val="center"/>
                    <w:rPr>
                      <w:rFonts w:eastAsia="Times New Roman" w:cs="Times New Roman"/>
                      <w:b/>
                      <w:sz w:val="28"/>
                      <w:szCs w:val="28"/>
                      <w:lang w:eastAsia="ar-SA" w:bidi="ar-SA"/>
                    </w:rPr>
                  </w:pPr>
                  <w:r w:rsidRPr="00C0648C">
                    <w:rPr>
                      <w:rFonts w:eastAsia="Times New Roman" w:cs="Times New Roman"/>
                      <w:b/>
                      <w:sz w:val="32"/>
                      <w:szCs w:val="32"/>
                      <w:lang w:eastAsia="ar-SA" w:bidi="ar-SA"/>
                    </w:rPr>
                    <w:t xml:space="preserve">Option : </w:t>
                  </w:r>
                  <w:proofErr w:type="spellStart"/>
                  <w:r w:rsidRPr="00C0648C">
                    <w:rPr>
                      <w:rFonts w:eastAsia="Times New Roman" w:cs="Times New Roman"/>
                      <w:b/>
                      <w:sz w:val="32"/>
                      <w:szCs w:val="32"/>
                      <w:lang w:eastAsia="ar-SA" w:bidi="ar-SA"/>
                    </w:rPr>
                    <w:t>EC</w:t>
                  </w:r>
                  <w:proofErr w:type="spellEnd"/>
                </w:p>
                <w:p w:rsidR="00231277" w:rsidRDefault="00231277" w:rsidP="00C0648C">
                  <w:pPr>
                    <w:jc w:val="center"/>
                    <w:rPr>
                      <w:rFonts w:eastAsia="Times New Roman" w:cs="Times New Roman"/>
                      <w:b/>
                      <w:sz w:val="20"/>
                      <w:szCs w:val="20"/>
                      <w:lang w:eastAsia="ar-SA" w:bidi="ar-SA"/>
                    </w:rPr>
                  </w:pPr>
                  <w:r>
                    <w:rPr>
                      <w:rFonts w:eastAsia="Times New Roman" w:cs="Times New Roman"/>
                      <w:b/>
                      <w:sz w:val="28"/>
                      <w:szCs w:val="28"/>
                      <w:lang w:eastAsia="ar-SA" w:bidi="ar-SA"/>
                    </w:rPr>
                    <w:t>E 6-2 – PROJET TECHNIQUE</w:t>
                  </w:r>
                </w:p>
                <w:p w:rsidR="00231277" w:rsidRDefault="00231277" w:rsidP="00C0648C">
                  <w:pPr>
                    <w:jc w:val="center"/>
                    <w:rPr>
                      <w:rFonts w:eastAsia="Times New Roman" w:cs="Times New Roman"/>
                      <w:b/>
                      <w:sz w:val="20"/>
                      <w:szCs w:val="20"/>
                      <w:lang w:eastAsia="ar-SA" w:bidi="ar-SA"/>
                    </w:rPr>
                  </w:pPr>
                </w:p>
                <w:p w:rsidR="00231277" w:rsidRDefault="00231277" w:rsidP="00C0648C">
                  <w:pPr>
                    <w:jc w:val="center"/>
                    <w:rPr>
                      <w:sz w:val="20"/>
                      <w:szCs w:val="20"/>
                    </w:rPr>
                  </w:pPr>
                  <w:r>
                    <w:rPr>
                      <w:rFonts w:eastAsia="Times New Roman" w:cs="Times New Roman"/>
                      <w:b/>
                      <w:sz w:val="20"/>
                      <w:szCs w:val="20"/>
                      <w:lang w:eastAsia="ar-SA" w:bidi="ar-SA"/>
                    </w:rPr>
                    <w:t>Dossier de présentation et de validation du projet</w:t>
                  </w:r>
                  <w:r>
                    <w:rPr>
                      <w:rFonts w:eastAsia="Times New Roman" w:cs="Times New Roman"/>
                      <w:b/>
                      <w:i/>
                      <w:iCs/>
                      <w:sz w:val="20"/>
                      <w:szCs w:val="20"/>
                      <w:lang w:eastAsia="ar-SA" w:bidi="ar-SA"/>
                    </w:rPr>
                    <w:t xml:space="preserve"> </w:t>
                  </w:r>
                  <w:r>
                    <w:rPr>
                      <w:rFonts w:eastAsia="Times New Roman" w:cs="Times New Roman"/>
                      <w:i/>
                      <w:iCs/>
                      <w:sz w:val="20"/>
                      <w:szCs w:val="20"/>
                      <w:lang w:eastAsia="ar-SA" w:bidi="ar-SA"/>
                    </w:rPr>
                    <w:t>(consignes et contenus)</w:t>
                  </w:r>
                </w:p>
                <w:p w:rsidR="00231277" w:rsidRDefault="00231277" w:rsidP="00C0648C">
                  <w:pPr>
                    <w:jc w:val="center"/>
                    <w:rPr>
                      <w:sz w:val="20"/>
                      <w:szCs w:val="20"/>
                    </w:rPr>
                  </w:pPr>
                </w:p>
                <w:p w:rsidR="00231277" w:rsidRDefault="00231277" w:rsidP="00C0648C">
                  <w:pPr>
                    <w:jc w:val="center"/>
                    <w:rPr>
                      <w:rFonts w:eastAsia="Times New Roman" w:cs="Times New Roman"/>
                      <w:b/>
                      <w:bCs/>
                      <w:i/>
                      <w:iCs/>
                      <w:sz w:val="28"/>
                      <w:szCs w:val="28"/>
                      <w:lang w:eastAsia="ar-SA" w:bidi="ar-SA"/>
                    </w:rPr>
                  </w:pPr>
                  <w:r>
                    <w:rPr>
                      <w:rFonts w:eastAsia="Times New Roman" w:cs="Times New Roman"/>
                      <w:b/>
                      <w:bCs/>
                      <w:i/>
                      <w:iCs/>
                      <w:sz w:val="28"/>
                      <w:szCs w:val="28"/>
                      <w:lang w:eastAsia="ar-SA" w:bidi="ar-SA"/>
                    </w:rPr>
                    <w:t>SESSION : 2019</w:t>
                  </w:r>
                </w:p>
                <w:p w:rsidR="00231277" w:rsidRDefault="00231277"/>
              </w:txbxContent>
            </v:textbox>
          </v:shape>
        </w:pict>
      </w:r>
      <w:r w:rsidR="004B256E">
        <w:rPr>
          <w:noProof/>
          <w:lang w:eastAsia="fr-FR" w:bidi="ar-SA"/>
        </w:rPr>
        <w:drawing>
          <wp:anchor distT="0" distB="0" distL="0" distR="0" simplePos="0" relativeHeight="251594240" behindDoc="0" locked="0" layoutInCell="1" allowOverlap="1">
            <wp:simplePos x="0" y="0"/>
            <wp:positionH relativeFrom="column">
              <wp:posOffset>14605</wp:posOffset>
            </wp:positionH>
            <wp:positionV relativeFrom="paragraph">
              <wp:posOffset>177165</wp:posOffset>
            </wp:positionV>
            <wp:extent cx="1778635" cy="1367155"/>
            <wp:effectExtent l="19050" t="0" r="0" b="0"/>
            <wp:wrapTopAndBottom/>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778635" cy="1367155"/>
                    </a:xfrm>
                    <a:prstGeom prst="rect">
                      <a:avLst/>
                    </a:prstGeom>
                    <a:solidFill>
                      <a:srgbClr val="FFFFFF"/>
                    </a:solidFill>
                    <a:ln w="9525">
                      <a:noFill/>
                      <a:miter lim="800000"/>
                      <a:headEnd/>
                      <a:tailEnd/>
                    </a:ln>
                  </pic:spPr>
                </pic:pic>
              </a:graphicData>
            </a:graphic>
          </wp:anchor>
        </w:drawing>
      </w:r>
    </w:p>
    <w:p w:rsidR="00526E12" w:rsidRDefault="00526E12">
      <w:pPr>
        <w:rPr>
          <w:rFonts w:eastAsia="Times New Roman" w:cs="Times New Roman"/>
          <w:sz w:val="20"/>
          <w:lang w:eastAsia="ar-SA" w:bidi="ar-SA"/>
        </w:rPr>
      </w:pPr>
    </w:p>
    <w:tbl>
      <w:tblPr>
        <w:tblW w:w="0" w:type="auto"/>
        <w:tblInd w:w="70" w:type="dxa"/>
        <w:tblLayout w:type="fixed"/>
        <w:tblCellMar>
          <w:left w:w="70" w:type="dxa"/>
          <w:right w:w="70" w:type="dxa"/>
        </w:tblCellMar>
        <w:tblLook w:val="0000"/>
      </w:tblPr>
      <w:tblGrid>
        <w:gridCol w:w="2725"/>
        <w:gridCol w:w="8325"/>
      </w:tblGrid>
      <w:tr w:rsidR="00526E12">
        <w:tc>
          <w:tcPr>
            <w:tcW w:w="11050" w:type="dxa"/>
            <w:gridSpan w:val="2"/>
            <w:tcBorders>
              <w:top w:val="single" w:sz="4" w:space="0" w:color="000000"/>
              <w:left w:val="single" w:sz="4" w:space="0" w:color="000000"/>
              <w:bottom w:val="single" w:sz="4" w:space="0" w:color="000000"/>
              <w:right w:val="single" w:sz="4" w:space="0" w:color="000000"/>
            </w:tcBorders>
            <w:shd w:val="clear" w:color="auto" w:fill="auto"/>
          </w:tcPr>
          <w:p w:rsidR="00526E12" w:rsidRDefault="00526E12">
            <w:pPr>
              <w:snapToGrid w:val="0"/>
              <w:spacing w:before="60" w:after="60"/>
            </w:pPr>
            <w:r>
              <w:rPr>
                <w:rFonts w:eastAsia="Times New Roman" w:cs="Times New Roman"/>
                <w:b/>
                <w:lang w:eastAsia="ar-SA" w:bidi="ar-SA"/>
              </w:rPr>
              <w:t>Etablissement de Formation (Ville) :</w:t>
            </w:r>
            <w:r>
              <w:rPr>
                <w:rFonts w:eastAsia="Times New Roman" w:cs="Times New Roman"/>
                <w:lang w:eastAsia="ar-SA" w:bidi="ar-SA"/>
              </w:rPr>
              <w:tab/>
              <w:t xml:space="preserve"> Lycée Raymond Queneau 76190 Yvetot</w:t>
            </w:r>
          </w:p>
        </w:tc>
      </w:tr>
      <w:tr w:rsidR="00526E12">
        <w:tc>
          <w:tcPr>
            <w:tcW w:w="2725" w:type="dxa"/>
            <w:tcBorders>
              <w:left w:val="single" w:sz="4" w:space="0" w:color="000000"/>
              <w:bottom w:val="single" w:sz="4" w:space="0" w:color="000000"/>
            </w:tcBorders>
            <w:shd w:val="clear" w:color="auto" w:fill="auto"/>
          </w:tcPr>
          <w:p w:rsidR="00526E12" w:rsidRDefault="00526E12">
            <w:pPr>
              <w:snapToGrid w:val="0"/>
              <w:spacing w:before="60" w:after="60"/>
              <w:rPr>
                <w:rFonts w:eastAsia="Times New Roman" w:cs="Times New Roman"/>
                <w:b/>
                <w:lang w:eastAsia="ar-SA" w:bidi="ar-SA"/>
              </w:rPr>
            </w:pPr>
            <w:r>
              <w:rPr>
                <w:rFonts w:eastAsia="Times New Roman" w:cs="Times New Roman"/>
                <w:b/>
                <w:lang w:eastAsia="ar-SA" w:bidi="ar-SA"/>
              </w:rPr>
              <w:t>N° du projet :</w:t>
            </w:r>
            <w:r w:rsidR="00C0648C">
              <w:rPr>
                <w:rFonts w:eastAsia="Times New Roman" w:cs="Times New Roman"/>
                <w:b/>
                <w:lang w:eastAsia="ar-SA" w:bidi="ar-SA"/>
              </w:rPr>
              <w:t xml:space="preserve"> </w:t>
            </w:r>
            <w:r w:rsidR="008F54DC">
              <w:rPr>
                <w:rFonts w:eastAsia="Times New Roman" w:cs="Times New Roman"/>
                <w:b/>
                <w:lang w:eastAsia="ar-SA" w:bidi="ar-SA"/>
              </w:rPr>
              <w:t>2019</w:t>
            </w:r>
            <w:r w:rsidR="00931980">
              <w:rPr>
                <w:rFonts w:eastAsia="Times New Roman" w:cs="Times New Roman"/>
                <w:b/>
                <w:lang w:eastAsia="ar-SA" w:bidi="ar-SA"/>
              </w:rPr>
              <w:t>-02</w:t>
            </w:r>
            <w:r>
              <w:rPr>
                <w:rFonts w:eastAsia="Times New Roman" w:cs="Times New Roman"/>
                <w:b/>
                <w:lang w:eastAsia="ar-SA" w:bidi="ar-SA"/>
              </w:rPr>
              <w:tab/>
            </w:r>
          </w:p>
        </w:tc>
        <w:tc>
          <w:tcPr>
            <w:tcW w:w="8325" w:type="dxa"/>
            <w:tcBorders>
              <w:left w:val="single" w:sz="4" w:space="0" w:color="000000"/>
              <w:bottom w:val="single" w:sz="4" w:space="0" w:color="000000"/>
              <w:right w:val="single" w:sz="4" w:space="0" w:color="000000"/>
            </w:tcBorders>
            <w:shd w:val="clear" w:color="auto" w:fill="auto"/>
          </w:tcPr>
          <w:p w:rsidR="00526E12" w:rsidRDefault="00526E12" w:rsidP="008F54DC">
            <w:pPr>
              <w:tabs>
                <w:tab w:val="left" w:pos="2333"/>
                <w:tab w:val="left" w:pos="2342"/>
              </w:tabs>
              <w:snapToGrid w:val="0"/>
              <w:spacing w:before="60" w:after="60"/>
            </w:pPr>
            <w:r>
              <w:rPr>
                <w:rFonts w:eastAsia="Times New Roman" w:cs="Times New Roman"/>
                <w:b/>
                <w:lang w:eastAsia="ar-SA" w:bidi="ar-SA"/>
              </w:rPr>
              <w:t>Nom du projet</w:t>
            </w:r>
            <w:r w:rsidR="00931980">
              <w:rPr>
                <w:rFonts w:eastAsia="Times New Roman" w:cs="Times New Roman"/>
                <w:b/>
                <w:lang w:eastAsia="ar-SA" w:bidi="ar-SA"/>
              </w:rPr>
              <w:t> :</w:t>
            </w:r>
            <w:r w:rsidR="00931980">
              <w:rPr>
                <w:rFonts w:eastAsia="Times New Roman" w:cs="Times New Roman"/>
                <w:b/>
                <w:lang w:eastAsia="ar-SA" w:bidi="ar-SA"/>
              </w:rPr>
              <w:tab/>
            </w:r>
            <w:r w:rsidR="008F54DC">
              <w:rPr>
                <w:rFonts w:eastAsia="Times New Roman" w:cs="Times New Roman"/>
                <w:b/>
                <w:lang w:eastAsia="ar-SA" w:bidi="ar-SA"/>
              </w:rPr>
              <w:t>La moto connectée</w:t>
            </w:r>
          </w:p>
        </w:tc>
      </w:tr>
    </w:tbl>
    <w:p w:rsidR="00526E12" w:rsidRDefault="00526E12">
      <w:pPr>
        <w:rPr>
          <w:rFonts w:eastAsia="Times New Roman" w:cs="Times New Roman"/>
          <w:b/>
          <w:sz w:val="20"/>
          <w:lang w:eastAsia="ar-SA" w:bidi="ar-SA"/>
        </w:rPr>
      </w:pPr>
    </w:p>
    <w:tbl>
      <w:tblPr>
        <w:tblW w:w="0" w:type="auto"/>
        <w:tblInd w:w="70" w:type="dxa"/>
        <w:tblLayout w:type="fixed"/>
        <w:tblCellMar>
          <w:left w:w="70" w:type="dxa"/>
          <w:right w:w="70" w:type="dxa"/>
        </w:tblCellMar>
        <w:tblLook w:val="0000"/>
      </w:tblPr>
      <w:tblGrid>
        <w:gridCol w:w="2430"/>
        <w:gridCol w:w="2690"/>
        <w:gridCol w:w="318"/>
        <w:gridCol w:w="1987"/>
        <w:gridCol w:w="3625"/>
      </w:tblGrid>
      <w:tr w:rsidR="00526E12">
        <w:tc>
          <w:tcPr>
            <w:tcW w:w="2430" w:type="dxa"/>
            <w:tcBorders>
              <w:top w:val="single" w:sz="4" w:space="0" w:color="000000"/>
              <w:left w:val="single" w:sz="4" w:space="0" w:color="000000"/>
              <w:bottom w:val="single" w:sz="4" w:space="0" w:color="000000"/>
            </w:tcBorders>
            <w:shd w:val="clear" w:color="auto" w:fill="auto"/>
          </w:tcPr>
          <w:p w:rsidR="00526E12" w:rsidRDefault="00526E12">
            <w:pPr>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Projet nouveau</w:t>
            </w:r>
          </w:p>
        </w:tc>
        <w:tc>
          <w:tcPr>
            <w:tcW w:w="2690" w:type="dxa"/>
            <w:tcBorders>
              <w:top w:val="single" w:sz="4" w:space="0" w:color="000000"/>
              <w:bottom w:val="single" w:sz="4" w:space="0" w:color="000000"/>
            </w:tcBorders>
            <w:shd w:val="clear" w:color="auto" w:fill="auto"/>
          </w:tcPr>
          <w:p w:rsidR="00526E12" w:rsidRDefault="00526E12">
            <w:pPr>
              <w:tabs>
                <w:tab w:val="right" w:pos="2263"/>
                <w:tab w:val="right" w:pos="5459"/>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 xml:space="preserve">Oui </w:t>
            </w:r>
            <w:r w:rsidR="00F775B2">
              <w:rPr>
                <w:rFonts w:eastAsia="Times New Roman" w:cs="Times New Roman"/>
                <w:sz w:val="20"/>
                <w:szCs w:val="20"/>
                <w:lang w:eastAsia="ar-SA" w:bidi="ar-SA"/>
              </w:rPr>
              <w:fldChar w:fldCharType="begin">
                <w:ffData>
                  <w:name w:val="Case à cocher 2"/>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w:t>
            </w:r>
            <w:r w:rsidR="00F775B2">
              <w:rPr>
                <w:rFonts w:eastAsia="Times New Roman" w:cs="Times New Roman"/>
                <w:sz w:val="20"/>
                <w:szCs w:val="20"/>
                <w:lang w:eastAsia="ar-SA" w:bidi="ar-SA"/>
              </w:rPr>
              <w:fldChar w:fldCharType="begin">
                <w:ffData>
                  <w:name w:val="Case à cocher 3"/>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c>
          <w:tcPr>
            <w:tcW w:w="318" w:type="dxa"/>
            <w:tcBorders>
              <w:left w:val="single" w:sz="4" w:space="0" w:color="000000"/>
            </w:tcBorders>
            <w:shd w:val="clear" w:color="auto" w:fill="auto"/>
          </w:tcPr>
          <w:p w:rsidR="00526E12" w:rsidRDefault="00526E12">
            <w:pPr>
              <w:tabs>
                <w:tab w:val="right" w:pos="1700"/>
                <w:tab w:val="right" w:pos="5459"/>
              </w:tabs>
              <w:snapToGrid w:val="0"/>
              <w:spacing w:before="28" w:after="28"/>
              <w:rPr>
                <w:rFonts w:eastAsia="Times New Roman" w:cs="Times New Roman"/>
                <w:sz w:val="20"/>
                <w:szCs w:val="20"/>
                <w:lang w:eastAsia="ar-SA" w:bidi="ar-SA"/>
              </w:rPr>
            </w:pPr>
          </w:p>
        </w:tc>
        <w:tc>
          <w:tcPr>
            <w:tcW w:w="1987" w:type="dxa"/>
            <w:tcBorders>
              <w:top w:val="single" w:sz="4" w:space="0" w:color="000000"/>
              <w:left w:val="single" w:sz="4" w:space="0" w:color="000000"/>
              <w:bottom w:val="single" w:sz="4" w:space="0" w:color="000000"/>
            </w:tcBorders>
            <w:shd w:val="clear" w:color="auto" w:fill="auto"/>
          </w:tcPr>
          <w:p w:rsidR="00526E12" w:rsidRDefault="00526E12">
            <w:pPr>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Projet interne</w:t>
            </w:r>
            <w:r w:rsidR="00C0648C">
              <w:rPr>
                <w:rFonts w:eastAsia="Times New Roman" w:cs="Times New Roman"/>
                <w:sz w:val="20"/>
                <w:szCs w:val="20"/>
                <w:lang w:eastAsia="ar-SA" w:bidi="ar-SA"/>
              </w:rPr>
              <w:t>:</w:t>
            </w:r>
          </w:p>
        </w:tc>
        <w:tc>
          <w:tcPr>
            <w:tcW w:w="3625" w:type="dxa"/>
            <w:tcBorders>
              <w:top w:val="single" w:sz="4" w:space="0" w:color="000000"/>
              <w:bottom w:val="single" w:sz="4" w:space="0" w:color="000000"/>
              <w:right w:val="single" w:sz="4" w:space="0" w:color="000000"/>
            </w:tcBorders>
            <w:shd w:val="clear" w:color="auto" w:fill="auto"/>
          </w:tcPr>
          <w:p w:rsidR="00526E12" w:rsidRDefault="00526E12" w:rsidP="00C0648C">
            <w:pPr>
              <w:tabs>
                <w:tab w:val="right" w:pos="1861"/>
                <w:tab w:val="right" w:pos="3400"/>
                <w:tab w:val="right" w:pos="5459"/>
              </w:tabs>
              <w:snapToGrid w:val="0"/>
              <w:spacing w:before="28" w:after="28"/>
            </w:pPr>
            <w:r>
              <w:rPr>
                <w:rFonts w:eastAsia="Times New Roman" w:cs="Times New Roman"/>
                <w:sz w:val="20"/>
                <w:szCs w:val="20"/>
                <w:lang w:eastAsia="ar-SA" w:bidi="ar-SA"/>
              </w:rPr>
              <w:tab/>
              <w:t>Oui</w:t>
            </w:r>
            <w:r w:rsidR="00C0648C">
              <w:rPr>
                <w:rFonts w:eastAsia="Times New Roman" w:cs="Times New Roman"/>
                <w:sz w:val="20"/>
                <w:szCs w:val="20"/>
                <w:lang w:eastAsia="ar-SA" w:bidi="ar-SA"/>
              </w:rPr>
              <w:t xml:space="preserve"> </w:t>
            </w:r>
            <w:r>
              <w:rPr>
                <w:rFonts w:eastAsia="Times New Roman" w:cs="Times New Roman"/>
                <w:sz w:val="20"/>
                <w:szCs w:val="20"/>
                <w:lang w:eastAsia="ar-SA" w:bidi="ar-SA"/>
              </w:rPr>
              <w:t xml:space="preserve"> </w:t>
            </w:r>
            <w:r w:rsidR="00F775B2">
              <w:rPr>
                <w:rFonts w:eastAsia="Times New Roman" w:cs="Times New Roman"/>
                <w:sz w:val="20"/>
                <w:szCs w:val="20"/>
                <w:lang w:eastAsia="ar-SA" w:bidi="ar-SA"/>
              </w:rPr>
              <w:fldChar w:fldCharType="begin">
                <w:ffData>
                  <w:name w:val="Case à cocher 2"/>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w:t>
            </w:r>
            <w:r w:rsidR="00F775B2">
              <w:rPr>
                <w:rFonts w:eastAsia="Times New Roman" w:cs="Times New Roman"/>
                <w:sz w:val="20"/>
                <w:szCs w:val="20"/>
                <w:lang w:eastAsia="ar-SA" w:bidi="ar-SA"/>
              </w:rPr>
              <w:fldChar w:fldCharType="begin">
                <w:ffData>
                  <w:name w:val="Case à cocher 3"/>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c>
          <w:tcPr>
            <w:tcW w:w="2430" w:type="dxa"/>
            <w:tcBorders>
              <w:left w:val="single" w:sz="4" w:space="0" w:color="000000"/>
              <w:bottom w:val="single" w:sz="4" w:space="0" w:color="000000"/>
            </w:tcBorders>
            <w:shd w:val="clear" w:color="auto" w:fill="auto"/>
          </w:tcPr>
          <w:p w:rsidR="00526E12" w:rsidRDefault="00526E12">
            <w:pPr>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Délai de réalisation</w:t>
            </w:r>
          </w:p>
        </w:tc>
        <w:tc>
          <w:tcPr>
            <w:tcW w:w="2690" w:type="dxa"/>
            <w:tcBorders>
              <w:bottom w:val="single" w:sz="4" w:space="0" w:color="000000"/>
            </w:tcBorders>
            <w:shd w:val="clear" w:color="auto" w:fill="auto"/>
          </w:tcPr>
          <w:p w:rsidR="00526E12" w:rsidRDefault="00526E12">
            <w:pPr>
              <w:tabs>
                <w:tab w:val="right" w:pos="3616"/>
                <w:tab w:val="right" w:pos="5459"/>
              </w:tabs>
              <w:snapToGrid w:val="0"/>
              <w:spacing w:before="28" w:after="28"/>
              <w:jc w:val="right"/>
              <w:rPr>
                <w:rFonts w:eastAsia="Times New Roman" w:cs="Times New Roman"/>
                <w:sz w:val="20"/>
                <w:szCs w:val="20"/>
                <w:lang w:eastAsia="ar-SA" w:bidi="ar-SA"/>
              </w:rPr>
            </w:pPr>
            <w:r>
              <w:rPr>
                <w:rFonts w:eastAsia="Times New Roman" w:cs="Times New Roman"/>
                <w:sz w:val="20"/>
                <w:szCs w:val="20"/>
                <w:lang w:eastAsia="ar-SA" w:bidi="ar-SA"/>
              </w:rPr>
              <w:t>17 semaines (180 heures)</w:t>
            </w:r>
          </w:p>
        </w:tc>
        <w:tc>
          <w:tcPr>
            <w:tcW w:w="318" w:type="dxa"/>
            <w:tcBorders>
              <w:left w:val="single" w:sz="4" w:space="0" w:color="000000"/>
            </w:tcBorders>
            <w:shd w:val="clear" w:color="auto" w:fill="auto"/>
          </w:tcPr>
          <w:p w:rsidR="00526E12" w:rsidRDefault="00526E12">
            <w:pPr>
              <w:tabs>
                <w:tab w:val="right" w:pos="3616"/>
                <w:tab w:val="right" w:pos="5459"/>
              </w:tabs>
              <w:snapToGrid w:val="0"/>
              <w:spacing w:before="28" w:after="28"/>
              <w:rPr>
                <w:rFonts w:eastAsia="Times New Roman" w:cs="Times New Roman"/>
                <w:sz w:val="20"/>
                <w:szCs w:val="20"/>
                <w:lang w:eastAsia="ar-SA" w:bidi="ar-SA"/>
              </w:rPr>
            </w:pPr>
          </w:p>
        </w:tc>
        <w:tc>
          <w:tcPr>
            <w:tcW w:w="1987" w:type="dxa"/>
            <w:tcBorders>
              <w:left w:val="single" w:sz="4" w:space="0" w:color="000000"/>
              <w:bottom w:val="single" w:sz="4" w:space="0" w:color="000000"/>
            </w:tcBorders>
            <w:shd w:val="clear" w:color="auto" w:fill="auto"/>
          </w:tcPr>
          <w:p w:rsidR="00526E12" w:rsidRDefault="00526E12">
            <w:pPr>
              <w:tabs>
                <w:tab w:val="right" w:pos="3616"/>
                <w:tab w:val="right" w:pos="5459"/>
              </w:tabs>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Statut des étudiants</w:t>
            </w:r>
            <w:r w:rsidR="00C0648C">
              <w:rPr>
                <w:rFonts w:eastAsia="Times New Roman" w:cs="Times New Roman"/>
                <w:sz w:val="20"/>
                <w:szCs w:val="20"/>
                <w:lang w:eastAsia="ar-SA" w:bidi="ar-SA"/>
              </w:rPr>
              <w:t>:</w:t>
            </w:r>
          </w:p>
        </w:tc>
        <w:tc>
          <w:tcPr>
            <w:tcW w:w="3625" w:type="dxa"/>
            <w:tcBorders>
              <w:bottom w:val="single" w:sz="4" w:space="0" w:color="000000"/>
              <w:right w:val="single" w:sz="4" w:space="0" w:color="000000"/>
            </w:tcBorders>
            <w:shd w:val="clear" w:color="auto" w:fill="auto"/>
          </w:tcPr>
          <w:p w:rsidR="00526E12" w:rsidRDefault="00526E12" w:rsidP="00C0648C">
            <w:pPr>
              <w:tabs>
                <w:tab w:val="right" w:pos="1763"/>
                <w:tab w:val="right" w:pos="3400"/>
                <w:tab w:val="right" w:pos="5459"/>
              </w:tabs>
              <w:snapToGrid w:val="0"/>
              <w:spacing w:before="28" w:after="28"/>
              <w:ind w:firstLine="0"/>
            </w:pPr>
            <w:r>
              <w:rPr>
                <w:rFonts w:eastAsia="Times New Roman" w:cs="Times New Roman"/>
                <w:sz w:val="20"/>
                <w:szCs w:val="20"/>
                <w:lang w:eastAsia="ar-SA" w:bidi="ar-SA"/>
              </w:rPr>
              <w:tab/>
              <w:t xml:space="preserve">Formation initiale </w:t>
            </w:r>
            <w:r w:rsidR="00C0648C">
              <w:rPr>
                <w:rFonts w:eastAsia="Times New Roman" w:cs="Times New Roman"/>
                <w:sz w:val="20"/>
                <w:szCs w:val="20"/>
                <w:lang w:eastAsia="ar-SA" w:bidi="ar-SA"/>
              </w:rPr>
              <w:t xml:space="preserve">  </w:t>
            </w:r>
            <w:r w:rsidR="00F775B2">
              <w:rPr>
                <w:rFonts w:eastAsia="Times New Roman" w:cs="Times New Roman"/>
                <w:sz w:val="20"/>
                <w:szCs w:val="20"/>
                <w:lang w:eastAsia="ar-SA" w:bidi="ar-SA"/>
              </w:rPr>
              <w:fldChar w:fldCharType="begin">
                <w:ffData>
                  <w:name w:val="unnamed146"/>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Apprentissage </w:t>
            </w:r>
            <w:r w:rsidR="00F775B2">
              <w:rPr>
                <w:rFonts w:eastAsia="Times New Roman" w:cs="Times New Roman"/>
                <w:sz w:val="20"/>
                <w:szCs w:val="20"/>
                <w:lang w:eastAsia="ar-SA" w:bidi="ar-SA"/>
              </w:rPr>
              <w:fldChar w:fldCharType="begin">
                <w:ffData>
                  <w:name w:val="unnamed147"/>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c>
          <w:tcPr>
            <w:tcW w:w="2430" w:type="dxa"/>
            <w:tcBorders>
              <w:left w:val="single" w:sz="4" w:space="0" w:color="000000"/>
              <w:bottom w:val="single" w:sz="4" w:space="0" w:color="000000"/>
            </w:tcBorders>
            <w:shd w:val="clear" w:color="auto" w:fill="auto"/>
          </w:tcPr>
          <w:p w:rsidR="00526E12" w:rsidRDefault="00526E12">
            <w:pPr>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Spécialité des étudiants</w:t>
            </w:r>
          </w:p>
        </w:tc>
        <w:tc>
          <w:tcPr>
            <w:tcW w:w="2690" w:type="dxa"/>
            <w:tcBorders>
              <w:bottom w:val="single" w:sz="4" w:space="0" w:color="000000"/>
            </w:tcBorders>
            <w:shd w:val="clear" w:color="auto" w:fill="auto"/>
          </w:tcPr>
          <w:p w:rsidR="00526E12" w:rsidRDefault="00526E12">
            <w:pPr>
              <w:tabs>
                <w:tab w:val="right" w:pos="1300"/>
                <w:tab w:val="right" w:pos="2263"/>
              </w:tabs>
              <w:snapToGrid w:val="0"/>
              <w:spacing w:before="28" w:after="28"/>
              <w:rPr>
                <w:rFonts w:eastAsia="Times New Roman" w:cs="Times New Roman"/>
                <w:sz w:val="20"/>
                <w:szCs w:val="20"/>
                <w:lang w:eastAsia="ar-SA" w:bidi="ar-SA"/>
              </w:rPr>
            </w:pPr>
            <w:proofErr w:type="spellStart"/>
            <w:r>
              <w:rPr>
                <w:rFonts w:eastAsia="Times New Roman" w:cs="Times New Roman"/>
                <w:sz w:val="20"/>
                <w:szCs w:val="20"/>
                <w:lang w:eastAsia="ar-SA" w:bidi="ar-SA"/>
              </w:rPr>
              <w:t>EC</w:t>
            </w:r>
            <w:proofErr w:type="spellEnd"/>
            <w:r>
              <w:rPr>
                <w:rFonts w:eastAsia="Times New Roman" w:cs="Times New Roman"/>
                <w:sz w:val="20"/>
                <w:szCs w:val="20"/>
                <w:lang w:eastAsia="ar-SA" w:bidi="ar-SA"/>
              </w:rPr>
              <w:t xml:space="preserve"> </w:t>
            </w:r>
            <w:r w:rsidR="00F775B2">
              <w:rPr>
                <w:rFonts w:eastAsia="Times New Roman" w:cs="Times New Roman"/>
                <w:sz w:val="20"/>
                <w:szCs w:val="20"/>
                <w:lang w:eastAsia="ar-SA" w:bidi="ar-SA"/>
              </w:rPr>
              <w:fldChar w:fldCharType="begin">
                <w:ffData>
                  <w:name w:val="Case à cocher 4"/>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F775B2">
              <w:rPr>
                <w:rFonts w:eastAsia="Times New Roman" w:cs="Times New Roman"/>
                <w:sz w:val="20"/>
                <w:szCs w:val="20"/>
                <w:lang w:eastAsia="ar-SA" w:bidi="ar-SA"/>
              </w:rPr>
              <w:fldChar w:fldCharType="begin">
                <w:ffData>
                  <w:name w:val="Case à cocher 5"/>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Mixte </w:t>
            </w:r>
            <w:r w:rsidR="00F775B2">
              <w:rPr>
                <w:rFonts w:eastAsia="Times New Roman" w:cs="Times New Roman"/>
                <w:sz w:val="20"/>
                <w:szCs w:val="20"/>
                <w:lang w:eastAsia="ar-SA" w:bidi="ar-SA"/>
              </w:rPr>
              <w:fldChar w:fldCharType="begin">
                <w:ffData>
                  <w:name w:val="Case à cocher 6"/>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c>
          <w:tcPr>
            <w:tcW w:w="318" w:type="dxa"/>
            <w:tcBorders>
              <w:left w:val="single" w:sz="4" w:space="0" w:color="000000"/>
            </w:tcBorders>
            <w:shd w:val="clear" w:color="auto" w:fill="auto"/>
          </w:tcPr>
          <w:p w:rsidR="00526E12" w:rsidRDefault="00526E12">
            <w:pPr>
              <w:tabs>
                <w:tab w:val="right" w:pos="1130"/>
                <w:tab w:val="right" w:pos="1980"/>
              </w:tabs>
              <w:snapToGrid w:val="0"/>
              <w:spacing w:before="28" w:after="28"/>
              <w:rPr>
                <w:rFonts w:eastAsia="Times New Roman" w:cs="Times New Roman"/>
                <w:sz w:val="20"/>
                <w:szCs w:val="20"/>
                <w:lang w:eastAsia="ar-SA" w:bidi="ar-SA"/>
              </w:rPr>
            </w:pPr>
          </w:p>
        </w:tc>
        <w:tc>
          <w:tcPr>
            <w:tcW w:w="1987" w:type="dxa"/>
            <w:tcBorders>
              <w:left w:val="single" w:sz="4" w:space="0" w:color="000000"/>
              <w:bottom w:val="single" w:sz="4" w:space="0" w:color="000000"/>
            </w:tcBorders>
            <w:shd w:val="clear" w:color="auto" w:fill="auto"/>
          </w:tcPr>
          <w:p w:rsidR="00526E12" w:rsidRDefault="00526E12">
            <w:pPr>
              <w:tabs>
                <w:tab w:val="right" w:pos="2835"/>
                <w:tab w:val="right" w:pos="5669"/>
              </w:tabs>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Nombre d’étudiants</w:t>
            </w:r>
            <w:r w:rsidR="00C0648C">
              <w:rPr>
                <w:rFonts w:eastAsia="Times New Roman" w:cs="Times New Roman"/>
                <w:sz w:val="20"/>
                <w:szCs w:val="20"/>
                <w:lang w:eastAsia="ar-SA" w:bidi="ar-SA"/>
              </w:rPr>
              <w:t>:</w:t>
            </w:r>
          </w:p>
        </w:tc>
        <w:tc>
          <w:tcPr>
            <w:tcW w:w="3625" w:type="dxa"/>
            <w:tcBorders>
              <w:bottom w:val="single" w:sz="4" w:space="0" w:color="000000"/>
              <w:right w:val="single" w:sz="4" w:space="0" w:color="000000"/>
            </w:tcBorders>
            <w:shd w:val="clear" w:color="auto" w:fill="auto"/>
          </w:tcPr>
          <w:p w:rsidR="00526E12" w:rsidRDefault="00526E12">
            <w:pPr>
              <w:tabs>
                <w:tab w:val="right" w:pos="2835"/>
                <w:tab w:val="right" w:pos="5669"/>
              </w:tabs>
              <w:snapToGrid w:val="0"/>
              <w:spacing w:before="28" w:after="28"/>
              <w:jc w:val="right"/>
            </w:pPr>
            <w:r>
              <w:rPr>
                <w:rFonts w:eastAsia="Times New Roman" w:cs="Times New Roman"/>
                <w:sz w:val="20"/>
                <w:szCs w:val="20"/>
                <w:lang w:eastAsia="ar-SA" w:bidi="ar-SA"/>
              </w:rPr>
              <w:t>3</w:t>
            </w:r>
          </w:p>
        </w:tc>
      </w:tr>
      <w:tr w:rsidR="00526E12">
        <w:tc>
          <w:tcPr>
            <w:tcW w:w="2430" w:type="dxa"/>
            <w:tcBorders>
              <w:left w:val="single" w:sz="4" w:space="0" w:color="000000"/>
              <w:bottom w:val="single" w:sz="4" w:space="0" w:color="000000"/>
            </w:tcBorders>
            <w:shd w:val="clear" w:color="auto" w:fill="auto"/>
          </w:tcPr>
          <w:p w:rsidR="00526E12" w:rsidRDefault="00526E12">
            <w:pPr>
              <w:snapToGrid w:val="0"/>
              <w:spacing w:before="60" w:after="60"/>
              <w:rPr>
                <w:rFonts w:eastAsia="Times New Roman" w:cs="Times New Roman"/>
                <w:sz w:val="20"/>
                <w:szCs w:val="20"/>
                <w:lang w:eastAsia="ar-SA" w:bidi="ar-SA"/>
              </w:rPr>
            </w:pPr>
            <w:r>
              <w:rPr>
                <w:rFonts w:eastAsia="Times New Roman" w:cs="Times New Roman"/>
                <w:sz w:val="20"/>
                <w:szCs w:val="20"/>
                <w:lang w:eastAsia="ar-SA" w:bidi="ar-SA"/>
              </w:rPr>
              <w:t>Professeurs responsables</w:t>
            </w:r>
          </w:p>
        </w:tc>
        <w:tc>
          <w:tcPr>
            <w:tcW w:w="2690" w:type="dxa"/>
            <w:tcBorders>
              <w:top w:val="single" w:sz="4" w:space="0" w:color="000000"/>
              <w:left w:val="single" w:sz="4" w:space="0" w:color="000000"/>
              <w:bottom w:val="single" w:sz="4" w:space="0" w:color="000000"/>
            </w:tcBorders>
            <w:shd w:val="clear" w:color="auto" w:fill="auto"/>
          </w:tcPr>
          <w:p w:rsidR="00526E12" w:rsidRDefault="00526E12">
            <w:pPr>
              <w:tabs>
                <w:tab w:val="right" w:pos="3616"/>
                <w:tab w:val="right" w:pos="5459"/>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 xml:space="preserve"> </w:t>
            </w:r>
            <w:proofErr w:type="spellStart"/>
            <w:r>
              <w:rPr>
                <w:rFonts w:eastAsia="Times New Roman" w:cs="Times New Roman"/>
                <w:sz w:val="20"/>
                <w:szCs w:val="20"/>
                <w:lang w:eastAsia="ar-SA" w:bidi="ar-SA"/>
              </w:rPr>
              <w:t>Pisak</w:t>
            </w:r>
            <w:proofErr w:type="spellEnd"/>
            <w:r>
              <w:rPr>
                <w:rFonts w:eastAsia="Times New Roman" w:cs="Times New Roman"/>
                <w:sz w:val="20"/>
                <w:szCs w:val="20"/>
                <w:lang w:eastAsia="ar-SA" w:bidi="ar-SA"/>
              </w:rPr>
              <w:t xml:space="preserve"> Sébastien</w:t>
            </w:r>
          </w:p>
        </w:tc>
        <w:tc>
          <w:tcPr>
            <w:tcW w:w="318" w:type="dxa"/>
            <w:tcBorders>
              <w:top w:val="single" w:sz="4" w:space="0" w:color="000000"/>
              <w:bottom w:val="single" w:sz="4" w:space="0" w:color="000000"/>
            </w:tcBorders>
            <w:shd w:val="clear" w:color="auto" w:fill="auto"/>
          </w:tcPr>
          <w:p w:rsidR="00526E12" w:rsidRDefault="00526E12">
            <w:pPr>
              <w:tabs>
                <w:tab w:val="right" w:pos="3616"/>
                <w:tab w:val="right" w:pos="5459"/>
              </w:tabs>
              <w:snapToGrid w:val="0"/>
              <w:spacing w:before="28" w:after="28"/>
              <w:rPr>
                <w:rFonts w:eastAsia="Times New Roman" w:cs="Times New Roman"/>
                <w:sz w:val="20"/>
                <w:szCs w:val="20"/>
                <w:lang w:eastAsia="ar-SA" w:bidi="ar-SA"/>
              </w:rPr>
            </w:pPr>
          </w:p>
        </w:tc>
        <w:tc>
          <w:tcPr>
            <w:tcW w:w="1987" w:type="dxa"/>
            <w:tcBorders>
              <w:top w:val="single" w:sz="4" w:space="0" w:color="000000"/>
              <w:bottom w:val="single" w:sz="4" w:space="0" w:color="000000"/>
            </w:tcBorders>
            <w:shd w:val="clear" w:color="auto" w:fill="auto"/>
          </w:tcPr>
          <w:p w:rsidR="00526E12" w:rsidRDefault="00526E12">
            <w:pPr>
              <w:tabs>
                <w:tab w:val="right" w:pos="3616"/>
                <w:tab w:val="right" w:pos="5459"/>
              </w:tabs>
              <w:snapToGrid w:val="0"/>
              <w:spacing w:before="28" w:after="28"/>
              <w:rPr>
                <w:rFonts w:eastAsia="Times New Roman" w:cs="Times New Roman"/>
                <w:sz w:val="20"/>
                <w:szCs w:val="20"/>
                <w:lang w:eastAsia="ar-SA" w:bidi="ar-SA"/>
              </w:rPr>
            </w:pPr>
          </w:p>
        </w:tc>
        <w:tc>
          <w:tcPr>
            <w:tcW w:w="3625" w:type="dxa"/>
            <w:tcBorders>
              <w:top w:val="single" w:sz="4" w:space="0" w:color="000000"/>
              <w:bottom w:val="single" w:sz="4" w:space="0" w:color="000000"/>
              <w:right w:val="single" w:sz="4" w:space="0" w:color="000000"/>
            </w:tcBorders>
            <w:shd w:val="clear" w:color="auto" w:fill="auto"/>
          </w:tcPr>
          <w:p w:rsidR="00526E12" w:rsidRDefault="00526E12">
            <w:pPr>
              <w:tabs>
                <w:tab w:val="right" w:pos="3616"/>
                <w:tab w:val="right" w:pos="5459"/>
              </w:tabs>
              <w:snapToGrid w:val="0"/>
              <w:spacing w:before="28" w:after="28"/>
              <w:rPr>
                <w:rFonts w:eastAsia="Times New Roman" w:cs="Times New Roman"/>
                <w:sz w:val="20"/>
                <w:szCs w:val="20"/>
                <w:lang w:eastAsia="ar-SA" w:bidi="ar-SA"/>
              </w:rPr>
            </w:pPr>
          </w:p>
        </w:tc>
      </w:tr>
    </w:tbl>
    <w:p w:rsidR="00526E12" w:rsidRDefault="00526E12">
      <w:pPr>
        <w:rPr>
          <w:rFonts w:eastAsia="Times New Roman" w:cs="Times New Roman"/>
          <w:sz w:val="20"/>
          <w:lang w:eastAsia="ar-SA" w:bidi="ar-SA"/>
        </w:rPr>
      </w:pPr>
    </w:p>
    <w:p w:rsidR="00526E12" w:rsidRDefault="00526E12">
      <w:pPr>
        <w:rPr>
          <w:rFonts w:eastAsia="Times New Roman" w:cs="Times New Roman"/>
          <w:sz w:val="20"/>
          <w:lang w:eastAsia="ar-SA" w:bidi="ar-SA"/>
        </w:rPr>
      </w:pPr>
    </w:p>
    <w:p w:rsidR="00526E12" w:rsidRDefault="00526E12">
      <w:pPr>
        <w:pStyle w:val="Titredetabledesmatires"/>
      </w:pPr>
      <w:r>
        <w:t>Sommaire</w:t>
      </w:r>
    </w:p>
    <w:p w:rsidR="002630A6" w:rsidRPr="00571292" w:rsidRDefault="00F775B2">
      <w:pPr>
        <w:pStyle w:val="TM1"/>
        <w:rPr>
          <w:rFonts w:ascii="Calibri" w:eastAsia="Times New Roman" w:hAnsi="Calibri" w:cs="Times New Roman"/>
          <w:noProof/>
          <w:kern w:val="0"/>
          <w:sz w:val="22"/>
          <w:szCs w:val="22"/>
          <w:lang w:eastAsia="fr-FR" w:bidi="ar-SA"/>
        </w:rPr>
      </w:pPr>
      <w:r>
        <w:fldChar w:fldCharType="begin"/>
      </w:r>
      <w:r w:rsidR="00526E12">
        <w:instrText xml:space="preserve"> TOC \f \o "1-9" \o "1-9" \h</w:instrText>
      </w:r>
      <w:r>
        <w:fldChar w:fldCharType="separate"/>
      </w:r>
      <w:hyperlink w:anchor="_Toc497126267" w:history="1">
        <w:r w:rsidR="002630A6" w:rsidRPr="00CF18DE">
          <w:rPr>
            <w:rStyle w:val="Lienhypertexte"/>
            <w:noProof/>
          </w:rPr>
          <w:t>1 – Présentation et situation du projet dans son environnement</w:t>
        </w:r>
        <w:r w:rsidR="002630A6">
          <w:rPr>
            <w:noProof/>
          </w:rPr>
          <w:tab/>
        </w:r>
        <w:r>
          <w:rPr>
            <w:noProof/>
          </w:rPr>
          <w:fldChar w:fldCharType="begin"/>
        </w:r>
        <w:r w:rsidR="002630A6">
          <w:rPr>
            <w:noProof/>
          </w:rPr>
          <w:instrText xml:space="preserve"> PAGEREF _Toc497126267 \h </w:instrText>
        </w:r>
        <w:r>
          <w:rPr>
            <w:noProof/>
          </w:rPr>
        </w:r>
        <w:r>
          <w:rPr>
            <w:noProof/>
          </w:rPr>
          <w:fldChar w:fldCharType="separate"/>
        </w:r>
        <w:r w:rsidR="00295004">
          <w:rPr>
            <w:noProof/>
          </w:rPr>
          <w:t>2</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68" w:history="1">
        <w:r w:rsidR="002630A6" w:rsidRPr="00CF18DE">
          <w:rPr>
            <w:rStyle w:val="Lienhypertexte"/>
            <w:rFonts w:eastAsia="Times New Roman" w:cs="Times New Roman"/>
            <w:noProof/>
            <w:lang w:eastAsia="ar-SA"/>
          </w:rPr>
          <w:t>1.1 –</w:t>
        </w:r>
        <w:r w:rsidR="002630A6" w:rsidRPr="00CF18DE">
          <w:rPr>
            <w:rStyle w:val="Lienhypertexte"/>
            <w:noProof/>
          </w:rPr>
          <w:t xml:space="preserve"> Contexte de réalisation</w:t>
        </w:r>
        <w:r w:rsidR="002630A6">
          <w:rPr>
            <w:noProof/>
          </w:rPr>
          <w:tab/>
        </w:r>
        <w:r>
          <w:rPr>
            <w:noProof/>
          </w:rPr>
          <w:fldChar w:fldCharType="begin"/>
        </w:r>
        <w:r w:rsidR="002630A6">
          <w:rPr>
            <w:noProof/>
          </w:rPr>
          <w:instrText xml:space="preserve"> PAGEREF _Toc497126268 \h </w:instrText>
        </w:r>
        <w:r>
          <w:rPr>
            <w:noProof/>
          </w:rPr>
        </w:r>
        <w:r>
          <w:rPr>
            <w:noProof/>
          </w:rPr>
          <w:fldChar w:fldCharType="separate"/>
        </w:r>
        <w:r w:rsidR="00295004">
          <w:rPr>
            <w:noProof/>
          </w:rPr>
          <w:t>2</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69" w:history="1">
        <w:r w:rsidR="002630A6" w:rsidRPr="00CF18DE">
          <w:rPr>
            <w:rStyle w:val="Lienhypertexte"/>
            <w:rFonts w:eastAsia="Times New Roman" w:cs="Times New Roman"/>
            <w:noProof/>
            <w:lang w:eastAsia="ar-SA"/>
          </w:rPr>
          <w:t>1.2 –</w:t>
        </w:r>
        <w:r w:rsidR="002630A6" w:rsidRPr="00CF18DE">
          <w:rPr>
            <w:rStyle w:val="Lienhypertexte"/>
            <w:noProof/>
          </w:rPr>
          <w:t xml:space="preserve"> Présentation du projet</w:t>
        </w:r>
        <w:r w:rsidR="002630A6">
          <w:rPr>
            <w:noProof/>
          </w:rPr>
          <w:tab/>
        </w:r>
        <w:r>
          <w:rPr>
            <w:noProof/>
          </w:rPr>
          <w:fldChar w:fldCharType="begin"/>
        </w:r>
        <w:r w:rsidR="002630A6">
          <w:rPr>
            <w:noProof/>
          </w:rPr>
          <w:instrText xml:space="preserve"> PAGEREF _Toc497126269 \h </w:instrText>
        </w:r>
        <w:r>
          <w:rPr>
            <w:noProof/>
          </w:rPr>
        </w:r>
        <w:r>
          <w:rPr>
            <w:noProof/>
          </w:rPr>
          <w:fldChar w:fldCharType="separate"/>
        </w:r>
        <w:r w:rsidR="00295004">
          <w:rPr>
            <w:noProof/>
          </w:rPr>
          <w:t>2</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70" w:history="1">
        <w:r w:rsidR="002630A6" w:rsidRPr="00CF18DE">
          <w:rPr>
            <w:rStyle w:val="Lienhypertexte"/>
            <w:rFonts w:eastAsia="Times New Roman" w:cs="Times New Roman"/>
            <w:noProof/>
            <w:lang w:eastAsia="ar-SA"/>
          </w:rPr>
          <w:t>1.3 –</w:t>
        </w:r>
        <w:r w:rsidR="002630A6" w:rsidRPr="00CF18DE">
          <w:rPr>
            <w:rStyle w:val="Lienhypertexte"/>
            <w:noProof/>
          </w:rPr>
          <w:t xml:space="preserve"> Situation du projet dans son contexte</w:t>
        </w:r>
        <w:r w:rsidR="002630A6">
          <w:rPr>
            <w:noProof/>
          </w:rPr>
          <w:tab/>
        </w:r>
        <w:r>
          <w:rPr>
            <w:noProof/>
          </w:rPr>
          <w:fldChar w:fldCharType="begin"/>
        </w:r>
        <w:r w:rsidR="002630A6">
          <w:rPr>
            <w:noProof/>
          </w:rPr>
          <w:instrText xml:space="preserve"> PAGEREF _Toc497126270 \h </w:instrText>
        </w:r>
        <w:r>
          <w:rPr>
            <w:noProof/>
          </w:rPr>
        </w:r>
        <w:r>
          <w:rPr>
            <w:noProof/>
          </w:rPr>
          <w:fldChar w:fldCharType="separate"/>
        </w:r>
        <w:r w:rsidR="00295004">
          <w:rPr>
            <w:noProof/>
          </w:rPr>
          <w:t>3</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71" w:history="1">
        <w:r w:rsidR="002630A6" w:rsidRPr="00CF18DE">
          <w:rPr>
            <w:rStyle w:val="Lienhypertexte"/>
            <w:rFonts w:eastAsia="Times New Roman" w:cs="Times New Roman"/>
            <w:noProof/>
            <w:lang w:eastAsia="ar-SA"/>
          </w:rPr>
          <w:t>1.4 –</w:t>
        </w:r>
        <w:r w:rsidR="002630A6" w:rsidRPr="00CF18DE">
          <w:rPr>
            <w:rStyle w:val="Lienhypertexte"/>
            <w:noProof/>
          </w:rPr>
          <w:t xml:space="preserve"> Cahier des charges – Expression du besoin</w:t>
        </w:r>
        <w:r w:rsidR="002630A6">
          <w:rPr>
            <w:noProof/>
          </w:rPr>
          <w:tab/>
        </w:r>
        <w:r>
          <w:rPr>
            <w:noProof/>
          </w:rPr>
          <w:fldChar w:fldCharType="begin"/>
        </w:r>
        <w:r w:rsidR="002630A6">
          <w:rPr>
            <w:noProof/>
          </w:rPr>
          <w:instrText xml:space="preserve"> PAGEREF _Toc497126271 \h </w:instrText>
        </w:r>
        <w:r>
          <w:rPr>
            <w:noProof/>
          </w:rPr>
        </w:r>
        <w:r>
          <w:rPr>
            <w:noProof/>
          </w:rPr>
          <w:fldChar w:fldCharType="separate"/>
        </w:r>
        <w:r w:rsidR="00295004">
          <w:rPr>
            <w:noProof/>
          </w:rPr>
          <w:t>3</w:t>
        </w:r>
        <w:r>
          <w:rPr>
            <w:noProof/>
          </w:rPr>
          <w:fldChar w:fldCharType="end"/>
        </w:r>
      </w:hyperlink>
    </w:p>
    <w:p w:rsidR="002630A6" w:rsidRPr="00571292" w:rsidRDefault="00F775B2">
      <w:pPr>
        <w:pStyle w:val="TM1"/>
        <w:rPr>
          <w:rFonts w:ascii="Calibri" w:eastAsia="Times New Roman" w:hAnsi="Calibri" w:cs="Times New Roman"/>
          <w:noProof/>
          <w:kern w:val="0"/>
          <w:sz w:val="22"/>
          <w:szCs w:val="22"/>
          <w:lang w:eastAsia="fr-FR" w:bidi="ar-SA"/>
        </w:rPr>
      </w:pPr>
      <w:hyperlink w:anchor="_Toc497126272" w:history="1">
        <w:r w:rsidR="002630A6" w:rsidRPr="00CF18DE">
          <w:rPr>
            <w:rStyle w:val="Lienhypertexte"/>
            <w:noProof/>
          </w:rPr>
          <w:t>2 –</w:t>
        </w:r>
        <w:r w:rsidR="002630A6" w:rsidRPr="00CF18DE">
          <w:rPr>
            <w:rStyle w:val="Lienhypertexte"/>
            <w:noProof/>
            <w:lang w:eastAsia="fr-FR"/>
          </w:rPr>
          <w:t xml:space="preserve"> </w:t>
        </w:r>
        <w:r w:rsidR="002630A6" w:rsidRPr="00CF18DE">
          <w:rPr>
            <w:rStyle w:val="Lienhypertexte"/>
            <w:noProof/>
          </w:rPr>
          <w:t>Spécifications</w:t>
        </w:r>
        <w:r w:rsidR="002630A6">
          <w:rPr>
            <w:noProof/>
          </w:rPr>
          <w:tab/>
        </w:r>
        <w:r>
          <w:rPr>
            <w:noProof/>
          </w:rPr>
          <w:fldChar w:fldCharType="begin"/>
        </w:r>
        <w:r w:rsidR="002630A6">
          <w:rPr>
            <w:noProof/>
          </w:rPr>
          <w:instrText xml:space="preserve"> PAGEREF _Toc497126272 \h </w:instrText>
        </w:r>
        <w:r>
          <w:rPr>
            <w:noProof/>
          </w:rPr>
        </w:r>
        <w:r>
          <w:rPr>
            <w:noProof/>
          </w:rPr>
          <w:fldChar w:fldCharType="separate"/>
        </w:r>
        <w:r w:rsidR="00295004">
          <w:rPr>
            <w:noProof/>
          </w:rPr>
          <w:t>4</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73" w:history="1">
        <w:r w:rsidR="002630A6" w:rsidRPr="00CF18DE">
          <w:rPr>
            <w:rStyle w:val="Lienhypertexte"/>
            <w:noProof/>
          </w:rPr>
          <w:t>2.1 – Synoptique de l'architecture matérielle</w:t>
        </w:r>
        <w:r w:rsidR="002630A6">
          <w:rPr>
            <w:noProof/>
          </w:rPr>
          <w:tab/>
        </w:r>
        <w:r>
          <w:rPr>
            <w:noProof/>
          </w:rPr>
          <w:fldChar w:fldCharType="begin"/>
        </w:r>
        <w:r w:rsidR="002630A6">
          <w:rPr>
            <w:noProof/>
          </w:rPr>
          <w:instrText xml:space="preserve"> PAGEREF _Toc497126273 \h </w:instrText>
        </w:r>
        <w:r>
          <w:rPr>
            <w:noProof/>
          </w:rPr>
        </w:r>
        <w:r>
          <w:rPr>
            <w:noProof/>
          </w:rPr>
          <w:fldChar w:fldCharType="separate"/>
        </w:r>
        <w:r w:rsidR="00295004">
          <w:rPr>
            <w:noProof/>
          </w:rPr>
          <w:t>4</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74" w:history="1">
        <w:r w:rsidR="002630A6" w:rsidRPr="00CF18DE">
          <w:rPr>
            <w:rStyle w:val="Lienhypertexte"/>
            <w:rFonts w:eastAsia="Times New Roman" w:cs="Times New Roman"/>
            <w:noProof/>
            <w:lang w:eastAsia="ar-SA"/>
          </w:rPr>
          <w:t>2.2 –</w:t>
        </w:r>
        <w:r w:rsidR="002630A6" w:rsidRPr="00CF18DE">
          <w:rPr>
            <w:rStyle w:val="Lienhypertexte"/>
            <w:noProof/>
          </w:rPr>
          <w:t xml:space="preserve"> Contraintes de réalisation</w:t>
        </w:r>
        <w:r w:rsidR="002630A6">
          <w:rPr>
            <w:noProof/>
          </w:rPr>
          <w:tab/>
        </w:r>
        <w:r>
          <w:rPr>
            <w:noProof/>
          </w:rPr>
          <w:fldChar w:fldCharType="begin"/>
        </w:r>
        <w:r w:rsidR="002630A6">
          <w:rPr>
            <w:noProof/>
          </w:rPr>
          <w:instrText xml:space="preserve"> PAGEREF _Toc497126274 \h </w:instrText>
        </w:r>
        <w:r>
          <w:rPr>
            <w:noProof/>
          </w:rPr>
        </w:r>
        <w:r>
          <w:rPr>
            <w:noProof/>
          </w:rPr>
          <w:fldChar w:fldCharType="separate"/>
        </w:r>
        <w:r w:rsidR="00295004">
          <w:rPr>
            <w:noProof/>
          </w:rPr>
          <w:t>5</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75" w:history="1">
        <w:r w:rsidR="002630A6" w:rsidRPr="00CF18DE">
          <w:rPr>
            <w:rStyle w:val="Lienhypertexte"/>
            <w:rFonts w:eastAsia="Times New Roman" w:cs="Times New Roman"/>
            <w:noProof/>
            <w:lang w:eastAsia="ar-SA"/>
          </w:rPr>
          <w:t>2.3 –</w:t>
        </w:r>
        <w:r w:rsidR="002630A6" w:rsidRPr="00CF18DE">
          <w:rPr>
            <w:rStyle w:val="Lienhypertexte"/>
            <w:noProof/>
          </w:rPr>
          <w:t xml:space="preserve"> Ressources mises à disposition des étudiants (logiciels / matériels / documents)</w:t>
        </w:r>
        <w:r w:rsidR="002630A6">
          <w:rPr>
            <w:noProof/>
          </w:rPr>
          <w:tab/>
        </w:r>
        <w:r>
          <w:rPr>
            <w:noProof/>
          </w:rPr>
          <w:fldChar w:fldCharType="begin"/>
        </w:r>
        <w:r w:rsidR="002630A6">
          <w:rPr>
            <w:noProof/>
          </w:rPr>
          <w:instrText xml:space="preserve"> PAGEREF _Toc497126275 \h </w:instrText>
        </w:r>
        <w:r>
          <w:rPr>
            <w:noProof/>
          </w:rPr>
        </w:r>
        <w:r>
          <w:rPr>
            <w:noProof/>
          </w:rPr>
          <w:fldChar w:fldCharType="separate"/>
        </w:r>
        <w:r w:rsidR="00295004">
          <w:rPr>
            <w:noProof/>
          </w:rPr>
          <w:t>5</w:t>
        </w:r>
        <w:r>
          <w:rPr>
            <w:noProof/>
          </w:rPr>
          <w:fldChar w:fldCharType="end"/>
        </w:r>
      </w:hyperlink>
    </w:p>
    <w:p w:rsidR="002630A6" w:rsidRPr="00571292" w:rsidRDefault="00F775B2">
      <w:pPr>
        <w:pStyle w:val="TM1"/>
        <w:rPr>
          <w:rFonts w:ascii="Calibri" w:eastAsia="Times New Roman" w:hAnsi="Calibri" w:cs="Times New Roman"/>
          <w:noProof/>
          <w:kern w:val="0"/>
          <w:sz w:val="22"/>
          <w:szCs w:val="22"/>
          <w:lang w:eastAsia="fr-FR" w:bidi="ar-SA"/>
        </w:rPr>
      </w:pPr>
      <w:hyperlink w:anchor="_Toc497126276" w:history="1">
        <w:r w:rsidR="002630A6" w:rsidRPr="00CF18DE">
          <w:rPr>
            <w:rStyle w:val="Lienhypertexte"/>
            <w:noProof/>
          </w:rPr>
          <w:t>3 –</w:t>
        </w:r>
        <w:r w:rsidR="002630A6" w:rsidRPr="00CF18DE">
          <w:rPr>
            <w:rStyle w:val="Lienhypertexte"/>
            <w:noProof/>
            <w:lang w:eastAsia="fr-FR"/>
          </w:rPr>
          <w:t xml:space="preserve"> </w:t>
        </w:r>
        <w:r w:rsidR="002630A6" w:rsidRPr="00CF18DE">
          <w:rPr>
            <w:rStyle w:val="Lienhypertexte"/>
            <w:noProof/>
          </w:rPr>
          <w:t>Répartition des tâches par étudiants</w:t>
        </w:r>
        <w:r w:rsidR="002630A6">
          <w:rPr>
            <w:noProof/>
          </w:rPr>
          <w:tab/>
        </w:r>
        <w:r>
          <w:rPr>
            <w:noProof/>
          </w:rPr>
          <w:fldChar w:fldCharType="begin"/>
        </w:r>
        <w:r w:rsidR="002630A6">
          <w:rPr>
            <w:noProof/>
          </w:rPr>
          <w:instrText xml:space="preserve"> PAGEREF _Toc497126276 \h </w:instrText>
        </w:r>
        <w:r>
          <w:rPr>
            <w:noProof/>
          </w:rPr>
        </w:r>
        <w:r>
          <w:rPr>
            <w:noProof/>
          </w:rPr>
          <w:fldChar w:fldCharType="separate"/>
        </w:r>
        <w:r w:rsidR="00295004">
          <w:rPr>
            <w:noProof/>
          </w:rPr>
          <w:t>6</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77" w:history="1">
        <w:r w:rsidR="002630A6" w:rsidRPr="00CF18DE">
          <w:rPr>
            <w:rStyle w:val="Lienhypertexte"/>
            <w:noProof/>
          </w:rPr>
          <w:t>3.1 – Visa du Chef d'établissement ou de son représentant</w:t>
        </w:r>
        <w:r w:rsidR="002630A6">
          <w:rPr>
            <w:noProof/>
          </w:rPr>
          <w:tab/>
        </w:r>
        <w:r>
          <w:rPr>
            <w:noProof/>
          </w:rPr>
          <w:fldChar w:fldCharType="begin"/>
        </w:r>
        <w:r w:rsidR="002630A6">
          <w:rPr>
            <w:noProof/>
          </w:rPr>
          <w:instrText xml:space="preserve"> PAGEREF _Toc497126277 \h </w:instrText>
        </w:r>
        <w:r>
          <w:rPr>
            <w:noProof/>
          </w:rPr>
        </w:r>
        <w:r>
          <w:rPr>
            <w:noProof/>
          </w:rPr>
          <w:fldChar w:fldCharType="separate"/>
        </w:r>
        <w:r w:rsidR="00295004">
          <w:rPr>
            <w:noProof/>
          </w:rPr>
          <w:t>7</w:t>
        </w:r>
        <w:r>
          <w:rPr>
            <w:noProof/>
          </w:rPr>
          <w:fldChar w:fldCharType="end"/>
        </w:r>
      </w:hyperlink>
    </w:p>
    <w:p w:rsidR="002630A6" w:rsidRPr="00571292" w:rsidRDefault="00F775B2">
      <w:pPr>
        <w:pStyle w:val="TM1"/>
        <w:rPr>
          <w:rFonts w:ascii="Calibri" w:eastAsia="Times New Roman" w:hAnsi="Calibri" w:cs="Times New Roman"/>
          <w:noProof/>
          <w:kern w:val="0"/>
          <w:sz w:val="22"/>
          <w:szCs w:val="22"/>
          <w:lang w:eastAsia="fr-FR" w:bidi="ar-SA"/>
        </w:rPr>
      </w:pPr>
      <w:hyperlink w:anchor="_Toc497126278" w:history="1">
        <w:r w:rsidR="002630A6" w:rsidRPr="00CF18DE">
          <w:rPr>
            <w:rStyle w:val="Lienhypertexte"/>
            <w:noProof/>
          </w:rPr>
          <w:t>4 – Exploitation Pédagogique – Compétences terminales évaluées :</w:t>
        </w:r>
        <w:r w:rsidR="002630A6">
          <w:rPr>
            <w:noProof/>
          </w:rPr>
          <w:tab/>
        </w:r>
        <w:r>
          <w:rPr>
            <w:noProof/>
          </w:rPr>
          <w:fldChar w:fldCharType="begin"/>
        </w:r>
        <w:r w:rsidR="002630A6">
          <w:rPr>
            <w:noProof/>
          </w:rPr>
          <w:instrText xml:space="preserve"> PAGEREF _Toc497126278 \h </w:instrText>
        </w:r>
        <w:r>
          <w:rPr>
            <w:noProof/>
          </w:rPr>
        </w:r>
        <w:r>
          <w:rPr>
            <w:noProof/>
          </w:rPr>
          <w:fldChar w:fldCharType="separate"/>
        </w:r>
        <w:r w:rsidR="00295004">
          <w:rPr>
            <w:noProof/>
          </w:rPr>
          <w:t>8</w:t>
        </w:r>
        <w:r>
          <w:rPr>
            <w:noProof/>
          </w:rPr>
          <w:fldChar w:fldCharType="end"/>
        </w:r>
      </w:hyperlink>
    </w:p>
    <w:p w:rsidR="002630A6" w:rsidRPr="00571292" w:rsidRDefault="00F775B2">
      <w:pPr>
        <w:pStyle w:val="TM1"/>
        <w:rPr>
          <w:rFonts w:ascii="Calibri" w:eastAsia="Times New Roman" w:hAnsi="Calibri" w:cs="Times New Roman"/>
          <w:noProof/>
          <w:kern w:val="0"/>
          <w:sz w:val="22"/>
          <w:szCs w:val="22"/>
          <w:lang w:eastAsia="fr-FR" w:bidi="ar-SA"/>
        </w:rPr>
      </w:pPr>
      <w:hyperlink w:anchor="_Toc497126279" w:history="1">
        <w:r w:rsidR="002630A6" w:rsidRPr="00CF18DE">
          <w:rPr>
            <w:rStyle w:val="Lienhypertexte"/>
            <w:noProof/>
          </w:rPr>
          <w:t>5 – Planification</w:t>
        </w:r>
        <w:r w:rsidR="002630A6">
          <w:rPr>
            <w:noProof/>
          </w:rPr>
          <w:tab/>
        </w:r>
        <w:r>
          <w:rPr>
            <w:noProof/>
          </w:rPr>
          <w:fldChar w:fldCharType="begin"/>
        </w:r>
        <w:r w:rsidR="002630A6">
          <w:rPr>
            <w:noProof/>
          </w:rPr>
          <w:instrText xml:space="preserve"> PAGEREF _Toc497126279 \h </w:instrText>
        </w:r>
        <w:r>
          <w:rPr>
            <w:noProof/>
          </w:rPr>
        </w:r>
        <w:r>
          <w:rPr>
            <w:noProof/>
          </w:rPr>
          <w:fldChar w:fldCharType="separate"/>
        </w:r>
        <w:r w:rsidR="00295004">
          <w:rPr>
            <w:noProof/>
          </w:rPr>
          <w:t>9</w:t>
        </w:r>
        <w:r>
          <w:rPr>
            <w:noProof/>
          </w:rPr>
          <w:fldChar w:fldCharType="end"/>
        </w:r>
      </w:hyperlink>
    </w:p>
    <w:p w:rsidR="002630A6" w:rsidRPr="00571292" w:rsidRDefault="00F775B2">
      <w:pPr>
        <w:pStyle w:val="TM1"/>
        <w:rPr>
          <w:rFonts w:ascii="Calibri" w:eastAsia="Times New Roman" w:hAnsi="Calibri" w:cs="Times New Roman"/>
          <w:noProof/>
          <w:kern w:val="0"/>
          <w:sz w:val="22"/>
          <w:szCs w:val="22"/>
          <w:lang w:eastAsia="fr-FR" w:bidi="ar-SA"/>
        </w:rPr>
      </w:pPr>
      <w:hyperlink w:anchor="_Toc497126280" w:history="1">
        <w:r w:rsidR="002630A6" w:rsidRPr="00CF18DE">
          <w:rPr>
            <w:rStyle w:val="Lienhypertexte"/>
            <w:noProof/>
          </w:rPr>
          <w:t>6 – Condition d’évaluation pour l’épreuve E6-2</w:t>
        </w:r>
        <w:r w:rsidR="002630A6">
          <w:rPr>
            <w:noProof/>
          </w:rPr>
          <w:tab/>
        </w:r>
        <w:r>
          <w:rPr>
            <w:noProof/>
          </w:rPr>
          <w:fldChar w:fldCharType="begin"/>
        </w:r>
        <w:r w:rsidR="002630A6">
          <w:rPr>
            <w:noProof/>
          </w:rPr>
          <w:instrText xml:space="preserve"> PAGEREF _Toc497126280 \h </w:instrText>
        </w:r>
        <w:r>
          <w:rPr>
            <w:noProof/>
          </w:rPr>
        </w:r>
        <w:r>
          <w:rPr>
            <w:noProof/>
          </w:rPr>
          <w:fldChar w:fldCharType="separate"/>
        </w:r>
        <w:r w:rsidR="00295004">
          <w:rPr>
            <w:noProof/>
          </w:rPr>
          <w:t>9</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81" w:history="1">
        <w:r w:rsidR="002630A6" w:rsidRPr="00CF18DE">
          <w:rPr>
            <w:rStyle w:val="Lienhypertexte"/>
            <w:noProof/>
          </w:rPr>
          <w:t>6.1 – Disponibilité des équipements</w:t>
        </w:r>
        <w:r w:rsidR="002630A6">
          <w:rPr>
            <w:noProof/>
          </w:rPr>
          <w:tab/>
        </w:r>
        <w:r>
          <w:rPr>
            <w:noProof/>
          </w:rPr>
          <w:fldChar w:fldCharType="begin"/>
        </w:r>
        <w:r w:rsidR="002630A6">
          <w:rPr>
            <w:noProof/>
          </w:rPr>
          <w:instrText xml:space="preserve"> PAGEREF _Toc497126281 \h </w:instrText>
        </w:r>
        <w:r>
          <w:rPr>
            <w:noProof/>
          </w:rPr>
        </w:r>
        <w:r>
          <w:rPr>
            <w:noProof/>
          </w:rPr>
          <w:fldChar w:fldCharType="separate"/>
        </w:r>
        <w:r w:rsidR="00295004">
          <w:rPr>
            <w:noProof/>
          </w:rPr>
          <w:t>9</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82" w:history="1">
        <w:r w:rsidR="002630A6" w:rsidRPr="00CF18DE">
          <w:rPr>
            <w:rStyle w:val="Lienhypertexte"/>
            <w:rFonts w:eastAsia="Times New Roman" w:cs="Times New Roman"/>
            <w:noProof/>
            <w:lang w:eastAsia="ar-SA"/>
          </w:rPr>
          <w:t>6.2 –</w:t>
        </w:r>
        <w:r w:rsidR="002630A6" w:rsidRPr="00CF18DE">
          <w:rPr>
            <w:rStyle w:val="Lienhypertexte"/>
            <w:noProof/>
          </w:rPr>
          <w:t xml:space="preserve"> Atteintes des objectifs du point de vue client</w:t>
        </w:r>
        <w:r w:rsidR="002630A6">
          <w:rPr>
            <w:noProof/>
          </w:rPr>
          <w:tab/>
        </w:r>
        <w:r>
          <w:rPr>
            <w:noProof/>
          </w:rPr>
          <w:fldChar w:fldCharType="begin"/>
        </w:r>
        <w:r w:rsidR="002630A6">
          <w:rPr>
            <w:noProof/>
          </w:rPr>
          <w:instrText xml:space="preserve"> PAGEREF _Toc497126282 \h </w:instrText>
        </w:r>
        <w:r>
          <w:rPr>
            <w:noProof/>
          </w:rPr>
        </w:r>
        <w:r>
          <w:rPr>
            <w:noProof/>
          </w:rPr>
          <w:fldChar w:fldCharType="separate"/>
        </w:r>
        <w:r w:rsidR="00295004">
          <w:rPr>
            <w:noProof/>
          </w:rPr>
          <w:t>9</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83" w:history="1">
        <w:r w:rsidR="002630A6" w:rsidRPr="00CF18DE">
          <w:rPr>
            <w:rStyle w:val="Lienhypertexte"/>
            <w:noProof/>
          </w:rPr>
          <w:t>6.3 – Avenants :</w:t>
        </w:r>
        <w:r w:rsidR="002630A6">
          <w:rPr>
            <w:noProof/>
          </w:rPr>
          <w:tab/>
        </w:r>
        <w:r>
          <w:rPr>
            <w:noProof/>
          </w:rPr>
          <w:fldChar w:fldCharType="begin"/>
        </w:r>
        <w:r w:rsidR="002630A6">
          <w:rPr>
            <w:noProof/>
          </w:rPr>
          <w:instrText xml:space="preserve"> PAGEREF _Toc497126283 \h </w:instrText>
        </w:r>
        <w:r>
          <w:rPr>
            <w:noProof/>
          </w:rPr>
        </w:r>
        <w:r>
          <w:rPr>
            <w:noProof/>
          </w:rPr>
          <w:fldChar w:fldCharType="separate"/>
        </w:r>
        <w:r w:rsidR="00295004">
          <w:rPr>
            <w:noProof/>
          </w:rPr>
          <w:t>9</w:t>
        </w:r>
        <w:r>
          <w:rPr>
            <w:noProof/>
          </w:rPr>
          <w:fldChar w:fldCharType="end"/>
        </w:r>
      </w:hyperlink>
    </w:p>
    <w:p w:rsidR="002630A6" w:rsidRPr="00571292" w:rsidRDefault="00F775B2">
      <w:pPr>
        <w:pStyle w:val="TM1"/>
        <w:rPr>
          <w:rFonts w:ascii="Calibri" w:eastAsia="Times New Roman" w:hAnsi="Calibri" w:cs="Times New Roman"/>
          <w:noProof/>
          <w:kern w:val="0"/>
          <w:sz w:val="22"/>
          <w:szCs w:val="22"/>
          <w:lang w:eastAsia="fr-FR" w:bidi="ar-SA"/>
        </w:rPr>
      </w:pPr>
      <w:hyperlink w:anchor="_Toc497126284" w:history="1">
        <w:r w:rsidR="002630A6" w:rsidRPr="00CF18DE">
          <w:rPr>
            <w:rStyle w:val="Lienhypertexte"/>
            <w:noProof/>
          </w:rPr>
          <w:t>7 – Description de la tâche</w:t>
        </w:r>
        <w:r w:rsidR="002630A6">
          <w:rPr>
            <w:noProof/>
          </w:rPr>
          <w:tab/>
        </w:r>
        <w:r>
          <w:rPr>
            <w:noProof/>
          </w:rPr>
          <w:fldChar w:fldCharType="begin"/>
        </w:r>
        <w:r w:rsidR="002630A6">
          <w:rPr>
            <w:noProof/>
          </w:rPr>
          <w:instrText xml:space="preserve"> PAGEREF _Toc497126284 \h </w:instrText>
        </w:r>
        <w:r>
          <w:rPr>
            <w:noProof/>
          </w:rPr>
        </w:r>
        <w:r>
          <w:rPr>
            <w:noProof/>
          </w:rPr>
          <w:fldChar w:fldCharType="separate"/>
        </w:r>
        <w:r w:rsidR="00295004">
          <w:rPr>
            <w:noProof/>
          </w:rPr>
          <w:t>10</w:t>
        </w:r>
        <w:r>
          <w:rPr>
            <w:noProof/>
          </w:rPr>
          <w:fldChar w:fldCharType="end"/>
        </w:r>
      </w:hyperlink>
    </w:p>
    <w:p w:rsidR="002630A6" w:rsidRPr="00571292" w:rsidRDefault="00F775B2">
      <w:pPr>
        <w:pStyle w:val="TM1"/>
        <w:rPr>
          <w:rFonts w:ascii="Calibri" w:eastAsia="Times New Roman" w:hAnsi="Calibri" w:cs="Times New Roman"/>
          <w:noProof/>
          <w:kern w:val="0"/>
          <w:sz w:val="22"/>
          <w:szCs w:val="22"/>
          <w:lang w:eastAsia="fr-FR" w:bidi="ar-SA"/>
        </w:rPr>
      </w:pPr>
      <w:hyperlink w:anchor="_Toc497126285" w:history="1">
        <w:r w:rsidR="002630A6" w:rsidRPr="00CF18DE">
          <w:rPr>
            <w:rStyle w:val="Lienhypertexte"/>
            <w:noProof/>
          </w:rPr>
          <w:t>8 – Observation de la commission de Validation</w:t>
        </w:r>
        <w:r w:rsidR="002630A6">
          <w:rPr>
            <w:noProof/>
          </w:rPr>
          <w:tab/>
        </w:r>
        <w:r>
          <w:rPr>
            <w:noProof/>
          </w:rPr>
          <w:fldChar w:fldCharType="begin"/>
        </w:r>
        <w:r w:rsidR="002630A6">
          <w:rPr>
            <w:noProof/>
          </w:rPr>
          <w:instrText xml:space="preserve"> PAGEREF _Toc497126285 \h </w:instrText>
        </w:r>
        <w:r>
          <w:rPr>
            <w:noProof/>
          </w:rPr>
        </w:r>
        <w:r>
          <w:rPr>
            <w:noProof/>
          </w:rPr>
          <w:fldChar w:fldCharType="separate"/>
        </w:r>
        <w:r w:rsidR="00295004">
          <w:rPr>
            <w:noProof/>
          </w:rPr>
          <w:t>11</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86" w:history="1">
        <w:r w:rsidR="002630A6" w:rsidRPr="00CF18DE">
          <w:rPr>
            <w:rStyle w:val="Lienhypertexte"/>
            <w:noProof/>
          </w:rPr>
          <w:t>8.1 – Avis formulé par la commission de validation :</w:t>
        </w:r>
        <w:r w:rsidR="002630A6">
          <w:rPr>
            <w:noProof/>
          </w:rPr>
          <w:tab/>
        </w:r>
        <w:r>
          <w:rPr>
            <w:noProof/>
          </w:rPr>
          <w:fldChar w:fldCharType="begin"/>
        </w:r>
        <w:r w:rsidR="002630A6">
          <w:rPr>
            <w:noProof/>
          </w:rPr>
          <w:instrText xml:space="preserve"> PAGEREF _Toc497126286 \h </w:instrText>
        </w:r>
        <w:r>
          <w:rPr>
            <w:noProof/>
          </w:rPr>
        </w:r>
        <w:r>
          <w:rPr>
            <w:noProof/>
          </w:rPr>
          <w:fldChar w:fldCharType="separate"/>
        </w:r>
        <w:r w:rsidR="00295004">
          <w:rPr>
            <w:noProof/>
          </w:rPr>
          <w:t>11</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87" w:history="1">
        <w:r w:rsidR="002630A6" w:rsidRPr="00CF18DE">
          <w:rPr>
            <w:rStyle w:val="Lienhypertexte"/>
            <w:rFonts w:eastAsia="Times New Roman" w:cs="Times New Roman"/>
            <w:noProof/>
            <w:lang w:eastAsia="ar-SA"/>
          </w:rPr>
          <w:t>8.2 –</w:t>
        </w:r>
        <w:r w:rsidR="002630A6" w:rsidRPr="00CF18DE">
          <w:rPr>
            <w:rStyle w:val="Lienhypertexte"/>
            <w:noProof/>
          </w:rPr>
          <w:t xml:space="preserve"> Nom des membres de la commission de validation académique :</w:t>
        </w:r>
        <w:r w:rsidR="002630A6">
          <w:rPr>
            <w:noProof/>
          </w:rPr>
          <w:tab/>
        </w:r>
        <w:r>
          <w:rPr>
            <w:noProof/>
          </w:rPr>
          <w:fldChar w:fldCharType="begin"/>
        </w:r>
        <w:r w:rsidR="002630A6">
          <w:rPr>
            <w:noProof/>
          </w:rPr>
          <w:instrText xml:space="preserve"> PAGEREF _Toc497126287 \h </w:instrText>
        </w:r>
        <w:r>
          <w:rPr>
            <w:noProof/>
          </w:rPr>
        </w:r>
        <w:r>
          <w:rPr>
            <w:noProof/>
          </w:rPr>
          <w:fldChar w:fldCharType="separate"/>
        </w:r>
        <w:r w:rsidR="00295004">
          <w:rPr>
            <w:noProof/>
          </w:rPr>
          <w:t>11</w:t>
        </w:r>
        <w:r>
          <w:rPr>
            <w:noProof/>
          </w:rPr>
          <w:fldChar w:fldCharType="end"/>
        </w:r>
      </w:hyperlink>
    </w:p>
    <w:p w:rsidR="002630A6" w:rsidRPr="00571292" w:rsidRDefault="00F775B2">
      <w:pPr>
        <w:pStyle w:val="TM2"/>
        <w:rPr>
          <w:rFonts w:ascii="Calibri" w:eastAsia="Times New Roman" w:hAnsi="Calibri" w:cs="Times New Roman"/>
          <w:noProof/>
          <w:kern w:val="0"/>
          <w:sz w:val="22"/>
          <w:szCs w:val="22"/>
          <w:lang w:eastAsia="fr-FR" w:bidi="ar-SA"/>
        </w:rPr>
      </w:pPr>
      <w:hyperlink w:anchor="_Toc497126288" w:history="1">
        <w:r w:rsidR="002630A6" w:rsidRPr="00CF18DE">
          <w:rPr>
            <w:rStyle w:val="Lienhypertexte"/>
            <w:i/>
            <w:iCs/>
            <w:noProof/>
          </w:rPr>
          <w:t>8.3 –</w:t>
        </w:r>
        <w:r w:rsidR="002630A6" w:rsidRPr="00CF18DE">
          <w:rPr>
            <w:rStyle w:val="Lienhypertexte"/>
            <w:noProof/>
          </w:rPr>
          <w:t xml:space="preserve"> Visa de l’autorité académique :</w:t>
        </w:r>
        <w:r w:rsidR="002630A6">
          <w:rPr>
            <w:noProof/>
          </w:rPr>
          <w:tab/>
        </w:r>
        <w:r>
          <w:rPr>
            <w:noProof/>
          </w:rPr>
          <w:fldChar w:fldCharType="begin"/>
        </w:r>
        <w:r w:rsidR="002630A6">
          <w:rPr>
            <w:noProof/>
          </w:rPr>
          <w:instrText xml:space="preserve"> PAGEREF _Toc497126288 \h </w:instrText>
        </w:r>
        <w:r>
          <w:rPr>
            <w:noProof/>
          </w:rPr>
        </w:r>
        <w:r>
          <w:rPr>
            <w:noProof/>
          </w:rPr>
          <w:fldChar w:fldCharType="separate"/>
        </w:r>
        <w:r w:rsidR="00295004">
          <w:rPr>
            <w:noProof/>
          </w:rPr>
          <w:t>11</w:t>
        </w:r>
        <w:r>
          <w:rPr>
            <w:noProof/>
          </w:rPr>
          <w:fldChar w:fldCharType="end"/>
        </w:r>
      </w:hyperlink>
    </w:p>
    <w:p w:rsidR="002337D6" w:rsidRDefault="00F775B2">
      <w:r>
        <w:fldChar w:fldCharType="end"/>
      </w:r>
    </w:p>
    <w:p w:rsidR="002337D6" w:rsidRDefault="002337D6">
      <w:pPr>
        <w:widowControl/>
        <w:suppressAutoHyphens w:val="0"/>
        <w:ind w:firstLine="0"/>
      </w:pPr>
      <w:r>
        <w:br w:type="page"/>
      </w:r>
    </w:p>
    <w:p w:rsidR="00526E12" w:rsidRDefault="00526E12" w:rsidP="002337D6">
      <w:pPr>
        <w:pStyle w:val="Titre1"/>
      </w:pPr>
      <w:bookmarkStart w:id="0" w:name="_Toc497126267"/>
      <w:r>
        <w:lastRenderedPageBreak/>
        <w:t>Présentation et situation du projet dans son environnement</w:t>
      </w:r>
      <w:bookmarkEnd w:id="0"/>
    </w:p>
    <w:p w:rsidR="00526E12" w:rsidRDefault="00526E12">
      <w:pPr>
        <w:pStyle w:val="Titre2"/>
        <w:rPr>
          <w:rFonts w:eastAsia="Times New Roman" w:cs="Times New Roman"/>
          <w:sz w:val="20"/>
          <w:szCs w:val="20"/>
          <w:lang w:eastAsia="ar-SA" w:bidi="ar-SA"/>
        </w:rPr>
      </w:pPr>
      <w:bookmarkStart w:id="1" w:name="_Toc497126268"/>
      <w:r>
        <w:t>Contexte de réalisation</w:t>
      </w:r>
      <w:bookmarkEnd w:id="1"/>
    </w:p>
    <w:tbl>
      <w:tblPr>
        <w:tblW w:w="0" w:type="auto"/>
        <w:tblInd w:w="70" w:type="dxa"/>
        <w:tblLayout w:type="fixed"/>
        <w:tblCellMar>
          <w:top w:w="70" w:type="dxa"/>
          <w:left w:w="70" w:type="dxa"/>
          <w:bottom w:w="70" w:type="dxa"/>
          <w:right w:w="70" w:type="dxa"/>
        </w:tblCellMar>
        <w:tblLook w:val="0000"/>
      </w:tblPr>
      <w:tblGrid>
        <w:gridCol w:w="3261"/>
        <w:gridCol w:w="1913"/>
        <w:gridCol w:w="1913"/>
        <w:gridCol w:w="1913"/>
        <w:gridCol w:w="2050"/>
      </w:tblGrid>
      <w:tr w:rsidR="00526E12">
        <w:trPr>
          <w:trHeight w:val="335"/>
        </w:trPr>
        <w:tc>
          <w:tcPr>
            <w:tcW w:w="3261" w:type="dxa"/>
            <w:tcBorders>
              <w:top w:val="single" w:sz="4" w:space="0" w:color="000000"/>
              <w:left w:val="single" w:sz="4" w:space="0" w:color="000000"/>
              <w:bottom w:val="single" w:sz="4" w:space="0" w:color="000000"/>
            </w:tcBorders>
            <w:shd w:val="clear" w:color="auto" w:fill="auto"/>
          </w:tcPr>
          <w:p w:rsidR="00526E12" w:rsidRDefault="00526E12">
            <w:pPr>
              <w:tabs>
                <w:tab w:val="left" w:pos="647"/>
              </w:tabs>
              <w:snapToGrid w:val="0"/>
              <w:spacing w:before="180" w:after="60"/>
              <w:ind w:left="150" w:firstLine="0"/>
              <w:rPr>
                <w:rFonts w:eastAsia="Times New Roman" w:cs="Times New Roman"/>
                <w:sz w:val="20"/>
                <w:szCs w:val="20"/>
                <w:lang w:eastAsia="ar-SA" w:bidi="ar-SA"/>
              </w:rPr>
            </w:pPr>
            <w:r>
              <w:rPr>
                <w:rFonts w:eastAsia="Times New Roman" w:cs="Times New Roman"/>
                <w:sz w:val="20"/>
                <w:szCs w:val="20"/>
                <w:lang w:eastAsia="ar-SA" w:bidi="ar-SA"/>
              </w:rPr>
              <w:t>Constitution de l’équipe de projet :</w:t>
            </w:r>
          </w:p>
        </w:tc>
        <w:tc>
          <w:tcPr>
            <w:tcW w:w="1913" w:type="dxa"/>
            <w:tcBorders>
              <w:top w:val="single" w:sz="4" w:space="0" w:color="000000"/>
              <w:left w:val="single" w:sz="4" w:space="0" w:color="000000"/>
              <w:bottom w:val="single" w:sz="4" w:space="0" w:color="000000"/>
            </w:tcBorders>
            <w:shd w:val="clear" w:color="auto" w:fill="auto"/>
          </w:tcPr>
          <w:p w:rsidR="00526E12" w:rsidRDefault="00526E12">
            <w:pPr>
              <w:tabs>
                <w:tab w:val="left" w:pos="497"/>
              </w:tabs>
              <w:snapToGrid w:val="0"/>
              <w:jc w:val="center"/>
              <w:rPr>
                <w:rFonts w:eastAsia="Times New Roman" w:cs="Times New Roman"/>
                <w:sz w:val="20"/>
                <w:szCs w:val="20"/>
                <w:lang w:eastAsia="ar-SA" w:bidi="ar-SA"/>
              </w:rPr>
            </w:pPr>
            <w:r>
              <w:rPr>
                <w:rFonts w:eastAsia="Times New Roman" w:cs="Times New Roman"/>
                <w:sz w:val="20"/>
                <w:szCs w:val="20"/>
                <w:lang w:eastAsia="ar-SA" w:bidi="ar-SA"/>
              </w:rPr>
              <w:t xml:space="preserve">Étudiant 1                                                                                                              </w:t>
            </w:r>
          </w:p>
          <w:p w:rsidR="00526E12" w:rsidRDefault="00526E12">
            <w:pPr>
              <w:tabs>
                <w:tab w:val="right" w:pos="675"/>
                <w:tab w:val="right" w:pos="1701"/>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ab/>
            </w:r>
            <w:proofErr w:type="spellStart"/>
            <w:r>
              <w:rPr>
                <w:rFonts w:eastAsia="Times New Roman" w:cs="Times New Roman"/>
                <w:sz w:val="20"/>
                <w:szCs w:val="20"/>
                <w:lang w:eastAsia="ar-SA" w:bidi="ar-SA"/>
              </w:rPr>
              <w:t>EC</w:t>
            </w:r>
            <w:proofErr w:type="spellEnd"/>
            <w:r>
              <w:rPr>
                <w:rFonts w:eastAsia="Times New Roman" w:cs="Times New Roman"/>
                <w:sz w:val="20"/>
                <w:szCs w:val="20"/>
                <w:lang w:eastAsia="ar-SA" w:bidi="ar-SA"/>
              </w:rPr>
              <w:t xml:space="preserve"> </w:t>
            </w:r>
            <w:r w:rsidR="00F775B2">
              <w:rPr>
                <w:rFonts w:eastAsia="Times New Roman" w:cs="Times New Roman"/>
                <w:sz w:val="20"/>
                <w:szCs w:val="20"/>
                <w:lang w:eastAsia="ar-SA" w:bidi="ar-SA"/>
              </w:rPr>
              <w:fldChar w:fldCharType="begin">
                <w:ffData>
                  <w:name w:val="unnamed0"/>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F775B2">
              <w:rPr>
                <w:rFonts w:eastAsia="Times New Roman" w:cs="Times New Roman"/>
                <w:sz w:val="20"/>
                <w:szCs w:val="20"/>
                <w:lang w:eastAsia="ar-SA" w:bidi="ar-SA"/>
              </w:rPr>
              <w:fldChar w:fldCharType="begin">
                <w:ffData>
                  <w:name w:val="unnamed1"/>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c>
          <w:tcPr>
            <w:tcW w:w="1913" w:type="dxa"/>
            <w:tcBorders>
              <w:top w:val="single" w:sz="4" w:space="0" w:color="000000"/>
              <w:left w:val="single" w:sz="4" w:space="0" w:color="000000"/>
              <w:bottom w:val="single" w:sz="4" w:space="0" w:color="000000"/>
            </w:tcBorders>
            <w:shd w:val="clear" w:color="auto" w:fill="auto"/>
          </w:tcPr>
          <w:p w:rsidR="00526E12" w:rsidRDefault="00526E12">
            <w:pPr>
              <w:tabs>
                <w:tab w:val="left" w:pos="497"/>
              </w:tabs>
              <w:snapToGrid w:val="0"/>
              <w:jc w:val="center"/>
              <w:rPr>
                <w:rFonts w:eastAsia="Times New Roman" w:cs="Times New Roman"/>
                <w:sz w:val="20"/>
                <w:szCs w:val="20"/>
                <w:lang w:eastAsia="ar-SA" w:bidi="ar-SA"/>
              </w:rPr>
            </w:pPr>
            <w:r>
              <w:rPr>
                <w:rFonts w:eastAsia="Times New Roman" w:cs="Times New Roman"/>
                <w:sz w:val="20"/>
                <w:szCs w:val="20"/>
                <w:lang w:eastAsia="ar-SA" w:bidi="ar-SA"/>
              </w:rPr>
              <w:t xml:space="preserve">Étudiant 2                                                                                                              </w:t>
            </w:r>
          </w:p>
          <w:p w:rsidR="00526E12" w:rsidRDefault="00526E12">
            <w:pPr>
              <w:tabs>
                <w:tab w:val="right" w:pos="675"/>
                <w:tab w:val="right" w:pos="1701"/>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ab/>
            </w:r>
            <w:proofErr w:type="spellStart"/>
            <w:r>
              <w:rPr>
                <w:rFonts w:eastAsia="Times New Roman" w:cs="Times New Roman"/>
                <w:sz w:val="20"/>
                <w:szCs w:val="20"/>
                <w:lang w:eastAsia="ar-SA" w:bidi="ar-SA"/>
              </w:rPr>
              <w:t>EC</w:t>
            </w:r>
            <w:proofErr w:type="spellEnd"/>
            <w:r>
              <w:rPr>
                <w:rFonts w:eastAsia="Times New Roman" w:cs="Times New Roman"/>
                <w:sz w:val="20"/>
                <w:szCs w:val="20"/>
                <w:lang w:eastAsia="ar-SA" w:bidi="ar-SA"/>
              </w:rPr>
              <w:t xml:space="preserve"> </w:t>
            </w:r>
            <w:r w:rsidR="00F775B2">
              <w:rPr>
                <w:rFonts w:eastAsia="Times New Roman" w:cs="Times New Roman"/>
                <w:sz w:val="20"/>
                <w:szCs w:val="20"/>
                <w:lang w:eastAsia="ar-SA" w:bidi="ar-SA"/>
              </w:rPr>
              <w:fldChar w:fldCharType="begin">
                <w:ffData>
                  <w:name w:val="unnamed0"/>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F775B2">
              <w:rPr>
                <w:rFonts w:eastAsia="Times New Roman" w:cs="Times New Roman"/>
                <w:sz w:val="20"/>
                <w:szCs w:val="20"/>
                <w:lang w:eastAsia="ar-SA" w:bidi="ar-SA"/>
              </w:rPr>
              <w:fldChar w:fldCharType="begin">
                <w:ffData>
                  <w:name w:val="unnamed1"/>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c>
          <w:tcPr>
            <w:tcW w:w="1913" w:type="dxa"/>
            <w:tcBorders>
              <w:top w:val="single" w:sz="4" w:space="0" w:color="000000"/>
              <w:left w:val="single" w:sz="4" w:space="0" w:color="000000"/>
              <w:bottom w:val="single" w:sz="4" w:space="0" w:color="000000"/>
            </w:tcBorders>
            <w:shd w:val="clear" w:color="auto" w:fill="auto"/>
          </w:tcPr>
          <w:p w:rsidR="00526E12" w:rsidRDefault="00526E12">
            <w:pPr>
              <w:tabs>
                <w:tab w:val="left" w:pos="497"/>
              </w:tabs>
              <w:snapToGrid w:val="0"/>
              <w:jc w:val="center"/>
              <w:rPr>
                <w:rFonts w:eastAsia="Times New Roman" w:cs="Times New Roman"/>
                <w:sz w:val="20"/>
                <w:szCs w:val="20"/>
                <w:lang w:eastAsia="ar-SA" w:bidi="ar-SA"/>
              </w:rPr>
            </w:pPr>
            <w:r>
              <w:rPr>
                <w:rFonts w:eastAsia="Times New Roman" w:cs="Times New Roman"/>
                <w:sz w:val="20"/>
                <w:szCs w:val="20"/>
                <w:lang w:eastAsia="ar-SA" w:bidi="ar-SA"/>
              </w:rPr>
              <w:t xml:space="preserve">Étudiant 3 </w:t>
            </w:r>
          </w:p>
          <w:p w:rsidR="00526E12" w:rsidRDefault="00526E12">
            <w:pPr>
              <w:tabs>
                <w:tab w:val="right" w:pos="675"/>
                <w:tab w:val="right" w:pos="1701"/>
              </w:tabs>
              <w:snapToGrid w:val="0"/>
              <w:spacing w:before="28" w:after="28"/>
              <w:rPr>
                <w:rFonts w:eastAsia="Times New Roman" w:cs="Times New Roman"/>
                <w:sz w:val="20"/>
                <w:szCs w:val="20"/>
                <w:lang w:eastAsia="ar-SA" w:bidi="ar-SA"/>
              </w:rPr>
            </w:pPr>
            <w:r>
              <w:rPr>
                <w:rFonts w:eastAsia="Times New Roman" w:cs="Times New Roman"/>
                <w:sz w:val="20"/>
                <w:szCs w:val="20"/>
                <w:lang w:eastAsia="ar-SA" w:bidi="ar-SA"/>
              </w:rPr>
              <w:tab/>
            </w:r>
            <w:proofErr w:type="spellStart"/>
            <w:r>
              <w:rPr>
                <w:rFonts w:eastAsia="Times New Roman" w:cs="Times New Roman"/>
                <w:sz w:val="20"/>
                <w:szCs w:val="20"/>
                <w:lang w:eastAsia="ar-SA" w:bidi="ar-SA"/>
              </w:rPr>
              <w:t>EC</w:t>
            </w:r>
            <w:proofErr w:type="spellEnd"/>
            <w:r>
              <w:rPr>
                <w:rFonts w:eastAsia="Times New Roman" w:cs="Times New Roman"/>
                <w:sz w:val="20"/>
                <w:szCs w:val="20"/>
                <w:lang w:eastAsia="ar-SA" w:bidi="ar-SA"/>
              </w:rPr>
              <w:t xml:space="preserve"> </w:t>
            </w:r>
            <w:r w:rsidR="00F775B2">
              <w:rPr>
                <w:rFonts w:eastAsia="Times New Roman" w:cs="Times New Roman"/>
                <w:sz w:val="20"/>
                <w:szCs w:val="20"/>
                <w:lang w:eastAsia="ar-SA" w:bidi="ar-SA"/>
              </w:rPr>
              <w:fldChar w:fldCharType="begin">
                <w:ffData>
                  <w:name w:val="unnamed0"/>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F775B2">
              <w:rPr>
                <w:rFonts w:eastAsia="Times New Roman" w:cs="Times New Roman"/>
                <w:sz w:val="20"/>
                <w:szCs w:val="20"/>
                <w:lang w:eastAsia="ar-SA" w:bidi="ar-SA"/>
              </w:rPr>
              <w:fldChar w:fldCharType="begin">
                <w:ffData>
                  <w:name w:val="unnamed1"/>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c>
          <w:tcPr>
            <w:tcW w:w="2050" w:type="dxa"/>
            <w:tcBorders>
              <w:top w:val="single" w:sz="4" w:space="0" w:color="000000"/>
              <w:left w:val="single" w:sz="4" w:space="0" w:color="000000"/>
              <w:bottom w:val="single" w:sz="4" w:space="0" w:color="000000"/>
              <w:right w:val="single" w:sz="4" w:space="0" w:color="000000"/>
            </w:tcBorders>
            <w:shd w:val="clear" w:color="auto" w:fill="auto"/>
          </w:tcPr>
          <w:p w:rsidR="00526E12" w:rsidRDefault="00526E12">
            <w:pPr>
              <w:tabs>
                <w:tab w:val="left" w:pos="497"/>
              </w:tabs>
              <w:snapToGrid w:val="0"/>
              <w:jc w:val="center"/>
              <w:rPr>
                <w:rFonts w:eastAsia="Times New Roman" w:cs="Times New Roman"/>
                <w:sz w:val="20"/>
                <w:szCs w:val="20"/>
                <w:lang w:eastAsia="ar-SA" w:bidi="ar-SA"/>
              </w:rPr>
            </w:pPr>
            <w:r>
              <w:rPr>
                <w:rFonts w:eastAsia="Times New Roman" w:cs="Times New Roman"/>
                <w:sz w:val="20"/>
                <w:szCs w:val="20"/>
                <w:lang w:eastAsia="ar-SA" w:bidi="ar-SA"/>
              </w:rPr>
              <w:t xml:space="preserve">Étudiant 4                                                                                                              </w:t>
            </w:r>
          </w:p>
          <w:p w:rsidR="00526E12" w:rsidRDefault="00526E12">
            <w:pPr>
              <w:tabs>
                <w:tab w:val="right" w:pos="675"/>
                <w:tab w:val="right" w:pos="1701"/>
              </w:tabs>
              <w:snapToGrid w:val="0"/>
              <w:spacing w:before="28" w:after="28"/>
            </w:pPr>
            <w:r>
              <w:rPr>
                <w:rFonts w:eastAsia="Times New Roman" w:cs="Times New Roman"/>
                <w:sz w:val="20"/>
                <w:szCs w:val="20"/>
                <w:lang w:eastAsia="ar-SA" w:bidi="ar-SA"/>
              </w:rPr>
              <w:tab/>
            </w:r>
            <w:proofErr w:type="spellStart"/>
            <w:r>
              <w:rPr>
                <w:rFonts w:eastAsia="Times New Roman" w:cs="Times New Roman"/>
                <w:sz w:val="20"/>
                <w:szCs w:val="20"/>
                <w:lang w:eastAsia="ar-SA" w:bidi="ar-SA"/>
              </w:rPr>
              <w:t>EC</w:t>
            </w:r>
            <w:proofErr w:type="spellEnd"/>
            <w:r>
              <w:rPr>
                <w:rFonts w:eastAsia="Times New Roman" w:cs="Times New Roman"/>
                <w:sz w:val="20"/>
                <w:szCs w:val="20"/>
                <w:lang w:eastAsia="ar-SA" w:bidi="ar-SA"/>
              </w:rPr>
              <w:t xml:space="preserve"> </w:t>
            </w:r>
            <w:r w:rsidR="00F775B2">
              <w:rPr>
                <w:rFonts w:eastAsia="Times New Roman" w:cs="Times New Roman"/>
                <w:sz w:val="20"/>
                <w:szCs w:val="20"/>
                <w:lang w:eastAsia="ar-SA" w:bidi="ar-SA"/>
              </w:rPr>
              <w:fldChar w:fldCharType="begin">
                <w:ffData>
                  <w:name w:val="unnamed0"/>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F775B2">
              <w:rPr>
                <w:rFonts w:eastAsia="Times New Roman" w:cs="Times New Roman"/>
                <w:sz w:val="20"/>
                <w:szCs w:val="20"/>
                <w:lang w:eastAsia="ar-SA" w:bidi="ar-SA"/>
              </w:rPr>
              <w:fldChar w:fldCharType="begin">
                <w:ffData>
                  <w:name w:val="unnamed1"/>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blPrEx>
          <w:tblCellMar>
            <w:top w:w="0" w:type="dxa"/>
            <w:bottom w:w="0" w:type="dxa"/>
          </w:tblCellMar>
        </w:tblPrEx>
        <w:trPr>
          <w:trHeight w:val="315"/>
        </w:trPr>
        <w:tc>
          <w:tcPr>
            <w:tcW w:w="3261" w:type="dxa"/>
            <w:tcBorders>
              <w:top w:val="single" w:sz="4" w:space="0" w:color="000000"/>
              <w:left w:val="single" w:sz="4" w:space="0" w:color="000000"/>
              <w:bottom w:val="single" w:sz="4" w:space="0" w:color="000000"/>
            </w:tcBorders>
            <w:shd w:val="clear" w:color="auto" w:fill="auto"/>
            <w:vAlign w:val="center"/>
          </w:tcPr>
          <w:p w:rsidR="00526E12" w:rsidRDefault="00526E12">
            <w:pPr>
              <w:snapToGrid w:val="0"/>
              <w:spacing w:before="120" w:after="60"/>
              <w:ind w:left="150" w:firstLine="0"/>
              <w:rPr>
                <w:rFonts w:eastAsia="Times New Roman" w:cs="Times New Roman"/>
                <w:sz w:val="20"/>
                <w:szCs w:val="20"/>
                <w:lang w:eastAsia="ar-SA" w:bidi="ar-SA"/>
              </w:rPr>
            </w:pPr>
            <w:r>
              <w:rPr>
                <w:rFonts w:eastAsia="Times New Roman" w:cs="Times New Roman"/>
                <w:sz w:val="20"/>
                <w:szCs w:val="20"/>
                <w:lang w:eastAsia="ar-SA" w:bidi="ar-SA"/>
              </w:rPr>
              <w:t>Projet développé :</w:t>
            </w:r>
          </w:p>
        </w:tc>
        <w:tc>
          <w:tcPr>
            <w:tcW w:w="7789"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526E12" w:rsidRDefault="00526E12">
            <w:pPr>
              <w:tabs>
                <w:tab w:val="right" w:pos="3400"/>
                <w:tab w:val="right" w:pos="5388"/>
                <w:tab w:val="right" w:pos="7375"/>
              </w:tabs>
              <w:snapToGrid w:val="0"/>
              <w:spacing w:before="120" w:after="60"/>
            </w:pPr>
            <w:r>
              <w:rPr>
                <w:rFonts w:eastAsia="Times New Roman" w:cs="Times New Roman"/>
                <w:sz w:val="20"/>
                <w:szCs w:val="20"/>
                <w:lang w:eastAsia="ar-SA" w:bidi="ar-SA"/>
              </w:rPr>
              <w:tab/>
              <w:t xml:space="preserve">Au lycée ou en centre de formation </w:t>
            </w:r>
            <w:r w:rsidR="00F775B2">
              <w:rPr>
                <w:rFonts w:eastAsia="Times New Roman" w:cs="Times New Roman"/>
                <w:sz w:val="20"/>
                <w:szCs w:val="20"/>
                <w:lang w:eastAsia="ar-SA" w:bidi="ar-SA"/>
              </w:rPr>
              <w:fldChar w:fldCharType="begin">
                <w:ffData>
                  <w:name w:val="unnamed8"/>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En entreprise </w:t>
            </w:r>
            <w:r w:rsidR="00F775B2">
              <w:rPr>
                <w:rFonts w:eastAsia="Times New Roman" w:cs="Times New Roman"/>
                <w:sz w:val="20"/>
                <w:szCs w:val="20"/>
                <w:lang w:eastAsia="ar-SA" w:bidi="ar-SA"/>
              </w:rPr>
              <w:fldChar w:fldCharType="begin">
                <w:ffData>
                  <w:name w:val="unnamed9"/>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Mixte </w:t>
            </w:r>
            <w:r w:rsidR="00F775B2">
              <w:rPr>
                <w:rFonts w:eastAsia="Times New Roman" w:cs="Times New Roman"/>
                <w:sz w:val="20"/>
                <w:szCs w:val="20"/>
                <w:lang w:eastAsia="ar-SA" w:bidi="ar-SA"/>
              </w:rPr>
              <w:fldChar w:fldCharType="begin">
                <w:ffData>
                  <w:name w:val="unnamed10"/>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blPrEx>
          <w:tblCellMar>
            <w:top w:w="0" w:type="dxa"/>
            <w:bottom w:w="0" w:type="dxa"/>
          </w:tblCellMar>
        </w:tblPrEx>
        <w:tc>
          <w:tcPr>
            <w:tcW w:w="3261" w:type="dxa"/>
            <w:tcBorders>
              <w:left w:val="single" w:sz="4" w:space="0" w:color="000000"/>
              <w:bottom w:val="single" w:sz="4" w:space="0" w:color="000000"/>
            </w:tcBorders>
            <w:shd w:val="clear" w:color="auto" w:fill="auto"/>
          </w:tcPr>
          <w:p w:rsidR="00526E12" w:rsidRDefault="00526E12">
            <w:pPr>
              <w:spacing w:before="60" w:after="60"/>
              <w:ind w:left="150" w:firstLine="0"/>
              <w:rPr>
                <w:rFonts w:eastAsia="Times New Roman" w:cs="Times New Roman"/>
                <w:sz w:val="20"/>
                <w:szCs w:val="20"/>
                <w:lang w:eastAsia="ar-SA" w:bidi="ar-SA"/>
              </w:rPr>
            </w:pPr>
            <w:r>
              <w:rPr>
                <w:rFonts w:eastAsia="Times New Roman" w:cs="Times New Roman"/>
                <w:sz w:val="20"/>
                <w:szCs w:val="20"/>
                <w:lang w:eastAsia="ar-SA" w:bidi="ar-SA"/>
              </w:rPr>
              <w:t>Type de client ou donneur d’ordre (commanditaire) :</w:t>
            </w:r>
          </w:p>
        </w:tc>
        <w:tc>
          <w:tcPr>
            <w:tcW w:w="7789" w:type="dxa"/>
            <w:gridSpan w:val="4"/>
            <w:tcBorders>
              <w:top w:val="single" w:sz="4" w:space="0" w:color="000000"/>
              <w:left w:val="single" w:sz="4" w:space="0" w:color="000000"/>
              <w:bottom w:val="single" w:sz="4" w:space="0" w:color="000000"/>
              <w:right w:val="single" w:sz="4" w:space="0" w:color="000000"/>
            </w:tcBorders>
            <w:shd w:val="clear" w:color="auto" w:fill="auto"/>
          </w:tcPr>
          <w:p w:rsidR="00526E12" w:rsidRDefault="00526E12">
            <w:pPr>
              <w:tabs>
                <w:tab w:val="right" w:pos="5388"/>
                <w:tab w:val="right" w:pos="7375"/>
              </w:tabs>
              <w:snapToGrid w:val="0"/>
              <w:spacing w:before="62" w:after="28"/>
              <w:rPr>
                <w:rFonts w:eastAsia="Times New Roman" w:cs="Times New Roman"/>
                <w:sz w:val="20"/>
                <w:szCs w:val="20"/>
                <w:lang w:eastAsia="ar-SA" w:bidi="ar-SA"/>
              </w:rPr>
            </w:pPr>
            <w:r>
              <w:rPr>
                <w:rFonts w:eastAsia="Times New Roman" w:cs="Times New Roman"/>
                <w:sz w:val="20"/>
                <w:szCs w:val="20"/>
                <w:lang w:eastAsia="ar-SA" w:bidi="ar-SA"/>
              </w:rPr>
              <w:t>Entreprise ou</w:t>
            </w:r>
            <w:r>
              <w:rPr>
                <w:sz w:val="20"/>
                <w:szCs w:val="20"/>
                <w:lang w:eastAsia="ar-SA" w:bidi="ar-SA"/>
              </w:rPr>
              <w:t xml:space="preserve"> organisme</w:t>
            </w:r>
            <w:r>
              <w:rPr>
                <w:rFonts w:eastAsia="ArialMT" w:cs="ArialMT"/>
                <w:sz w:val="20"/>
                <w:szCs w:val="20"/>
                <w:lang w:eastAsia="ar-SA" w:bidi="ar-SA"/>
              </w:rPr>
              <w:t xml:space="preserve"> commanditaire</w:t>
            </w:r>
            <w:r>
              <w:rPr>
                <w:rFonts w:eastAsia="Times New Roman" w:cs="Times New Roman"/>
                <w:sz w:val="20"/>
                <w:szCs w:val="20"/>
                <w:lang w:eastAsia="ar-SA" w:bidi="ar-SA"/>
              </w:rPr>
              <w:t xml:space="preserve"> :</w:t>
            </w:r>
            <w:r>
              <w:rPr>
                <w:rFonts w:eastAsia="Times New Roman" w:cs="Times New Roman"/>
                <w:sz w:val="20"/>
                <w:szCs w:val="20"/>
                <w:lang w:eastAsia="ar-SA" w:bidi="ar-SA"/>
              </w:rPr>
              <w:tab/>
              <w:t xml:space="preserve">Oui </w:t>
            </w:r>
            <w:r w:rsidR="00F775B2">
              <w:rPr>
                <w:rFonts w:eastAsia="Times New Roman" w:cs="Times New Roman"/>
                <w:sz w:val="20"/>
                <w:szCs w:val="20"/>
                <w:lang w:eastAsia="ar-SA" w:bidi="ar-SA"/>
              </w:rPr>
              <w:fldChar w:fldCharType="begin">
                <w:ffData>
                  <w:name w:val="unnamed11"/>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w:t>
            </w:r>
            <w:r w:rsidR="00F775B2">
              <w:rPr>
                <w:rFonts w:eastAsia="Times New Roman" w:cs="Times New Roman"/>
                <w:sz w:val="20"/>
                <w:szCs w:val="20"/>
                <w:lang w:eastAsia="ar-SA" w:bidi="ar-SA"/>
              </w:rPr>
              <w:fldChar w:fldCharType="begin">
                <w:ffData>
                  <w:name w:val="unnamed12"/>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p w:rsidR="00526E12" w:rsidRDefault="00526E12" w:rsidP="00C0648C">
            <w:pPr>
              <w:tabs>
                <w:tab w:val="left" w:pos="2765"/>
                <w:tab w:val="right" w:leader="dot" w:pos="7376"/>
              </w:tabs>
              <w:rPr>
                <w:sz w:val="20"/>
                <w:szCs w:val="20"/>
              </w:rPr>
            </w:pPr>
            <w:r>
              <w:rPr>
                <w:rFonts w:eastAsia="Times New Roman" w:cs="Times New Roman"/>
                <w:sz w:val="20"/>
                <w:szCs w:val="20"/>
                <w:lang w:eastAsia="ar-SA" w:bidi="ar-SA"/>
              </w:rPr>
              <w:t>Nom :</w:t>
            </w:r>
            <w:r>
              <w:rPr>
                <w:rFonts w:eastAsia="Times New Roman" w:cs="Times New Roman"/>
                <w:sz w:val="20"/>
                <w:szCs w:val="20"/>
                <w:lang w:eastAsia="ar-SA" w:bidi="ar-SA"/>
              </w:rPr>
              <w:tab/>
            </w:r>
            <w:proofErr w:type="spellStart"/>
            <w:r w:rsidR="00231277">
              <w:rPr>
                <w:rFonts w:eastAsia="Times New Roman" w:cs="Times New Roman"/>
                <w:sz w:val="20"/>
                <w:szCs w:val="20"/>
                <w:lang w:eastAsia="ar-SA" w:bidi="ar-SA"/>
              </w:rPr>
              <w:t>JLC</w:t>
            </w:r>
            <w:proofErr w:type="spellEnd"/>
            <w:r w:rsidR="00231277">
              <w:rPr>
                <w:rFonts w:eastAsia="Times New Roman" w:cs="Times New Roman"/>
                <w:sz w:val="20"/>
                <w:szCs w:val="20"/>
                <w:lang w:eastAsia="ar-SA" w:bidi="ar-SA"/>
              </w:rPr>
              <w:t xml:space="preserve"> MOTO</w:t>
            </w:r>
          </w:p>
          <w:p w:rsidR="00526E12" w:rsidRDefault="00526E12" w:rsidP="00C0648C">
            <w:pPr>
              <w:tabs>
                <w:tab w:val="left" w:pos="2765"/>
                <w:tab w:val="right" w:leader="dot" w:pos="7376"/>
              </w:tabs>
              <w:rPr>
                <w:rFonts w:eastAsia="Times New Roman" w:cs="Times New Roman"/>
                <w:sz w:val="20"/>
                <w:szCs w:val="20"/>
                <w:lang w:eastAsia="ar-SA" w:bidi="ar-SA"/>
              </w:rPr>
            </w:pPr>
            <w:r>
              <w:rPr>
                <w:sz w:val="20"/>
                <w:szCs w:val="20"/>
              </w:rPr>
              <w:t>Adresse</w:t>
            </w:r>
            <w:r>
              <w:rPr>
                <w:rFonts w:eastAsia="Times New Roman" w:cs="Times New Roman"/>
                <w:sz w:val="20"/>
                <w:szCs w:val="20"/>
                <w:lang w:eastAsia="ar-SA" w:bidi="ar-SA"/>
              </w:rPr>
              <w:t> :</w:t>
            </w:r>
            <w:r w:rsidR="00C0648C">
              <w:rPr>
                <w:rFonts w:eastAsia="Times New Roman" w:cs="Times New Roman"/>
                <w:sz w:val="20"/>
                <w:szCs w:val="20"/>
                <w:lang w:eastAsia="ar-SA" w:bidi="ar-SA"/>
              </w:rPr>
              <w:tab/>
            </w:r>
            <w:r w:rsidR="00231277">
              <w:rPr>
                <w:rFonts w:eastAsia="Times New Roman" w:cs="Times New Roman"/>
                <w:sz w:val="20"/>
                <w:szCs w:val="20"/>
                <w:lang w:eastAsia="ar-SA" w:bidi="ar-SA"/>
              </w:rPr>
              <w:t xml:space="preserve">58 rue Ferdinand </w:t>
            </w:r>
            <w:proofErr w:type="spellStart"/>
            <w:r w:rsidR="00231277">
              <w:rPr>
                <w:rFonts w:eastAsia="Times New Roman" w:cs="Times New Roman"/>
                <w:sz w:val="20"/>
                <w:szCs w:val="20"/>
                <w:lang w:eastAsia="ar-SA" w:bidi="ar-SA"/>
              </w:rPr>
              <w:t>Lechevallier</w:t>
            </w:r>
            <w:proofErr w:type="spellEnd"/>
            <w:r w:rsidR="00231277">
              <w:rPr>
                <w:rFonts w:eastAsia="Times New Roman" w:cs="Times New Roman"/>
                <w:sz w:val="20"/>
                <w:szCs w:val="20"/>
                <w:lang w:eastAsia="ar-SA" w:bidi="ar-SA"/>
              </w:rPr>
              <w:t xml:space="preserve"> 76190 Yvetot</w:t>
            </w:r>
          </w:p>
          <w:p w:rsidR="00526E12" w:rsidRDefault="00526E12" w:rsidP="00C0648C">
            <w:pPr>
              <w:tabs>
                <w:tab w:val="left" w:pos="2765"/>
              </w:tabs>
              <w:rPr>
                <w:rFonts w:eastAsia="Times New Roman" w:cs="Times New Roman"/>
                <w:sz w:val="20"/>
                <w:szCs w:val="20"/>
                <w:lang w:eastAsia="ar-SA" w:bidi="ar-SA"/>
              </w:rPr>
            </w:pPr>
            <w:r>
              <w:rPr>
                <w:rFonts w:eastAsia="Times New Roman" w:cs="Times New Roman"/>
                <w:sz w:val="20"/>
                <w:szCs w:val="20"/>
                <w:lang w:eastAsia="ar-SA" w:bidi="ar-SA"/>
              </w:rPr>
              <w:t>C</w:t>
            </w:r>
            <w:r w:rsidR="00C0648C">
              <w:rPr>
                <w:rFonts w:eastAsia="Times New Roman" w:cs="Times New Roman"/>
                <w:sz w:val="20"/>
                <w:szCs w:val="20"/>
                <w:lang w:eastAsia="ar-SA" w:bidi="ar-SA"/>
              </w:rPr>
              <w:t>ontact :</w:t>
            </w:r>
            <w:r w:rsidR="00C0648C">
              <w:rPr>
                <w:rFonts w:eastAsia="Times New Roman" w:cs="Times New Roman"/>
                <w:sz w:val="20"/>
                <w:szCs w:val="20"/>
                <w:lang w:eastAsia="ar-SA" w:bidi="ar-SA"/>
              </w:rPr>
              <w:tab/>
            </w:r>
            <w:r w:rsidR="00231277">
              <w:rPr>
                <w:rFonts w:eastAsia="Times New Roman" w:cs="Times New Roman"/>
                <w:sz w:val="20"/>
                <w:szCs w:val="20"/>
                <w:lang w:eastAsia="ar-SA" w:bidi="ar-SA"/>
              </w:rPr>
              <w:t>Mme Marie Chatillon</w:t>
            </w:r>
          </w:p>
          <w:p w:rsidR="00526E12" w:rsidRDefault="00526E12">
            <w:pPr>
              <w:tabs>
                <w:tab w:val="left" w:pos="850"/>
                <w:tab w:val="right" w:leader="dot" w:pos="7376"/>
              </w:tabs>
              <w:rPr>
                <w:rFonts w:eastAsia="Times New Roman" w:cs="Times New Roman"/>
                <w:sz w:val="20"/>
                <w:szCs w:val="20"/>
                <w:lang w:eastAsia="ar-SA" w:bidi="ar-SA"/>
              </w:rPr>
            </w:pPr>
            <w:r>
              <w:rPr>
                <w:rFonts w:eastAsia="Times New Roman" w:cs="Times New Roman"/>
                <w:sz w:val="20"/>
                <w:szCs w:val="20"/>
                <w:lang w:eastAsia="ar-SA" w:bidi="ar-SA"/>
              </w:rPr>
              <w:t>Origine du projet :</w:t>
            </w:r>
          </w:p>
          <w:p w:rsidR="00526E12" w:rsidRDefault="00526E12" w:rsidP="00931980">
            <w:pPr>
              <w:numPr>
                <w:ilvl w:val="0"/>
                <w:numId w:val="2"/>
              </w:numPr>
              <w:tabs>
                <w:tab w:val="right" w:pos="1772"/>
                <w:tab w:val="right" w:pos="5033"/>
                <w:tab w:val="left" w:pos="5741"/>
              </w:tabs>
              <w:spacing w:before="28" w:after="28"/>
              <w:ind w:left="1417" w:hanging="283"/>
              <w:rPr>
                <w:rFonts w:eastAsia="Times New Roman" w:cs="Times New Roman"/>
                <w:sz w:val="20"/>
                <w:szCs w:val="20"/>
                <w:lang w:eastAsia="ar-SA" w:bidi="ar-SA"/>
              </w:rPr>
            </w:pPr>
            <w:r>
              <w:rPr>
                <w:rFonts w:eastAsia="Times New Roman" w:cs="Times New Roman"/>
                <w:sz w:val="20"/>
                <w:szCs w:val="20"/>
                <w:lang w:eastAsia="ar-SA" w:bidi="ar-SA"/>
              </w:rPr>
              <w:t>Idée :</w:t>
            </w:r>
            <w:r>
              <w:rPr>
                <w:rFonts w:eastAsia="Times New Roman" w:cs="Times New Roman"/>
                <w:sz w:val="20"/>
                <w:szCs w:val="20"/>
                <w:lang w:eastAsia="ar-SA" w:bidi="ar-SA"/>
              </w:rPr>
              <w:tab/>
              <w:t xml:space="preserve">Lycée </w:t>
            </w:r>
            <w:r w:rsidR="00F775B2">
              <w:rPr>
                <w:rFonts w:eastAsia="Times New Roman" w:cs="Times New Roman"/>
                <w:sz w:val="20"/>
                <w:szCs w:val="20"/>
                <w:lang w:eastAsia="ar-SA" w:bidi="ar-SA"/>
              </w:rPr>
              <w:fldChar w:fldCharType="begin">
                <w:ffData>
                  <w:name w:val="unnamed133"/>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sidR="00DB1A1B">
              <w:rPr>
                <w:rFonts w:eastAsia="Times New Roman" w:cs="Times New Roman"/>
                <w:sz w:val="20"/>
                <w:szCs w:val="20"/>
                <w:lang w:eastAsia="ar-SA" w:bidi="ar-SA"/>
              </w:rPr>
              <w:tab/>
            </w:r>
            <w:r>
              <w:rPr>
                <w:rFonts w:eastAsia="Times New Roman" w:cs="Times New Roman"/>
                <w:sz w:val="20"/>
                <w:szCs w:val="20"/>
                <w:lang w:eastAsia="ar-SA" w:bidi="ar-SA"/>
              </w:rPr>
              <w:t xml:space="preserve">Entreprise </w:t>
            </w:r>
            <w:r w:rsidR="00F775B2">
              <w:rPr>
                <w:rFonts w:eastAsia="Times New Roman" w:cs="Times New Roman"/>
                <w:sz w:val="20"/>
                <w:szCs w:val="20"/>
                <w:lang w:eastAsia="ar-SA" w:bidi="ar-SA"/>
              </w:rPr>
              <w:fldChar w:fldCharType="begin">
                <w:ffData>
                  <w:name w:val="unnamed134"/>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p w:rsidR="00526E12" w:rsidRDefault="00526E12" w:rsidP="00931980">
            <w:pPr>
              <w:numPr>
                <w:ilvl w:val="0"/>
                <w:numId w:val="2"/>
              </w:numPr>
              <w:tabs>
                <w:tab w:val="left" w:pos="1773"/>
                <w:tab w:val="right" w:pos="5033"/>
                <w:tab w:val="left" w:pos="5741"/>
                <w:tab w:val="right" w:pos="6876"/>
              </w:tabs>
              <w:spacing w:before="28" w:after="28"/>
              <w:ind w:left="1417" w:hanging="283"/>
              <w:rPr>
                <w:rFonts w:eastAsia="Times New Roman" w:cs="Times New Roman"/>
                <w:sz w:val="20"/>
                <w:szCs w:val="20"/>
                <w:lang w:eastAsia="ar-SA" w:bidi="ar-SA"/>
              </w:rPr>
            </w:pPr>
            <w:r>
              <w:rPr>
                <w:rFonts w:eastAsia="Times New Roman" w:cs="Times New Roman"/>
                <w:sz w:val="20"/>
                <w:szCs w:val="20"/>
                <w:lang w:eastAsia="ar-SA" w:bidi="ar-SA"/>
              </w:rPr>
              <w:t>Cahier des charges :</w:t>
            </w:r>
            <w:r>
              <w:rPr>
                <w:rFonts w:eastAsia="Times New Roman" w:cs="Times New Roman"/>
                <w:sz w:val="20"/>
                <w:szCs w:val="20"/>
                <w:lang w:eastAsia="ar-SA" w:bidi="ar-SA"/>
              </w:rPr>
              <w:tab/>
              <w:t xml:space="preserve">Lycée </w:t>
            </w:r>
            <w:r w:rsidR="00F775B2">
              <w:rPr>
                <w:rFonts w:eastAsia="Times New Roman" w:cs="Times New Roman"/>
                <w:sz w:val="20"/>
                <w:szCs w:val="20"/>
                <w:lang w:eastAsia="ar-SA" w:bidi="ar-SA"/>
              </w:rPr>
              <w:fldChar w:fldCharType="begin">
                <w:ffData>
                  <w:name w:val="unnamed135"/>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Entreprise </w:t>
            </w:r>
            <w:r w:rsidR="00F775B2">
              <w:rPr>
                <w:rFonts w:eastAsia="Times New Roman" w:cs="Times New Roman"/>
                <w:sz w:val="20"/>
                <w:szCs w:val="20"/>
                <w:lang w:eastAsia="ar-SA" w:bidi="ar-SA"/>
              </w:rPr>
              <w:fldChar w:fldCharType="begin">
                <w:ffData>
                  <w:name w:val="unnamed136"/>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p w:rsidR="00526E12" w:rsidRDefault="00526E12" w:rsidP="00931980">
            <w:pPr>
              <w:numPr>
                <w:ilvl w:val="0"/>
                <w:numId w:val="2"/>
              </w:numPr>
              <w:tabs>
                <w:tab w:val="left" w:pos="1773"/>
                <w:tab w:val="right" w:pos="5033"/>
                <w:tab w:val="left" w:pos="5741"/>
                <w:tab w:val="right" w:pos="6876"/>
              </w:tabs>
              <w:spacing w:before="28" w:after="28"/>
              <w:ind w:left="1417" w:hanging="283"/>
            </w:pPr>
            <w:r>
              <w:rPr>
                <w:rFonts w:eastAsia="Times New Roman" w:cs="Times New Roman"/>
                <w:sz w:val="20"/>
                <w:szCs w:val="20"/>
                <w:lang w:eastAsia="ar-SA" w:bidi="ar-SA"/>
              </w:rPr>
              <w:t>Suivi du projet :</w:t>
            </w:r>
            <w:r>
              <w:rPr>
                <w:rFonts w:eastAsia="Times New Roman" w:cs="Times New Roman"/>
                <w:sz w:val="20"/>
                <w:szCs w:val="20"/>
                <w:lang w:eastAsia="ar-SA" w:bidi="ar-SA"/>
              </w:rPr>
              <w:tab/>
              <w:t xml:space="preserve">Lycée </w:t>
            </w:r>
            <w:r w:rsidR="00F775B2">
              <w:rPr>
                <w:rFonts w:eastAsia="Times New Roman" w:cs="Times New Roman"/>
                <w:sz w:val="20"/>
                <w:szCs w:val="20"/>
                <w:lang w:eastAsia="ar-SA" w:bidi="ar-SA"/>
              </w:rPr>
              <w:fldChar w:fldCharType="begin">
                <w:ffData>
                  <w:name w:val="unnamed131"/>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Entreprise </w:t>
            </w:r>
            <w:r w:rsidR="00F775B2">
              <w:rPr>
                <w:rFonts w:eastAsia="Times New Roman" w:cs="Times New Roman"/>
                <w:sz w:val="20"/>
                <w:szCs w:val="20"/>
                <w:lang w:eastAsia="ar-SA" w:bidi="ar-SA"/>
              </w:rPr>
              <w:fldChar w:fldCharType="begin">
                <w:ffData>
                  <w:name w:val="unnamed132"/>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blPrEx>
          <w:tblCellMar>
            <w:top w:w="0" w:type="dxa"/>
            <w:bottom w:w="0" w:type="dxa"/>
          </w:tblCellMar>
        </w:tblPrEx>
        <w:tc>
          <w:tcPr>
            <w:tcW w:w="3261" w:type="dxa"/>
            <w:tcBorders>
              <w:left w:val="single" w:sz="4" w:space="0" w:color="000000"/>
              <w:bottom w:val="single" w:sz="4" w:space="0" w:color="000000"/>
            </w:tcBorders>
            <w:shd w:val="clear" w:color="auto" w:fill="auto"/>
          </w:tcPr>
          <w:p w:rsidR="00526E12" w:rsidRDefault="00526E12" w:rsidP="00DB1A1B">
            <w:pPr>
              <w:spacing w:before="60" w:after="60"/>
              <w:ind w:left="150" w:firstLine="0"/>
              <w:rPr>
                <w:rFonts w:eastAsia="Times New Roman" w:cs="Times New Roman"/>
                <w:sz w:val="20"/>
                <w:szCs w:val="20"/>
                <w:lang w:eastAsia="ar-SA" w:bidi="ar-SA"/>
              </w:rPr>
            </w:pPr>
            <w:r>
              <w:rPr>
                <w:rFonts w:eastAsia="Times New Roman" w:cs="Times New Roman"/>
                <w:sz w:val="20"/>
                <w:szCs w:val="20"/>
                <w:lang w:eastAsia="ar-SA" w:bidi="ar-SA"/>
              </w:rPr>
              <w:t>Si le projet est développé</w:t>
            </w:r>
            <w:r w:rsidR="00DB1A1B">
              <w:rPr>
                <w:rFonts w:eastAsia="Times New Roman" w:cs="Times New Roman"/>
                <w:sz w:val="20"/>
                <w:szCs w:val="20"/>
                <w:lang w:eastAsia="ar-SA" w:bidi="ar-SA"/>
              </w:rPr>
              <w:t xml:space="preserve"> </w:t>
            </w:r>
            <w:r>
              <w:rPr>
                <w:rFonts w:eastAsia="Times New Roman" w:cs="Times New Roman"/>
                <w:sz w:val="20"/>
                <w:szCs w:val="20"/>
                <w:lang w:eastAsia="ar-SA" w:bidi="ar-SA"/>
              </w:rPr>
              <w:t>en partenariat avec une entreprise :</w:t>
            </w:r>
          </w:p>
        </w:tc>
        <w:tc>
          <w:tcPr>
            <w:tcW w:w="7789" w:type="dxa"/>
            <w:gridSpan w:val="4"/>
            <w:tcBorders>
              <w:left w:val="single" w:sz="4" w:space="0" w:color="000000"/>
              <w:bottom w:val="single" w:sz="4" w:space="0" w:color="000000"/>
              <w:right w:val="single" w:sz="4" w:space="0" w:color="000000"/>
            </w:tcBorders>
            <w:shd w:val="clear" w:color="auto" w:fill="auto"/>
          </w:tcPr>
          <w:p w:rsidR="00526E12" w:rsidRDefault="00526E12" w:rsidP="002630A6">
            <w:pPr>
              <w:tabs>
                <w:tab w:val="left" w:pos="4013"/>
                <w:tab w:val="right" w:leader="dot" w:pos="7376"/>
              </w:tabs>
              <w:spacing w:before="62"/>
              <w:rPr>
                <w:sz w:val="20"/>
                <w:szCs w:val="20"/>
              </w:rPr>
            </w:pPr>
            <w:r>
              <w:rPr>
                <w:rFonts w:eastAsia="Times New Roman" w:cs="Times New Roman"/>
                <w:sz w:val="20"/>
                <w:szCs w:val="20"/>
                <w:lang w:eastAsia="ar-SA" w:bidi="ar-SA"/>
              </w:rPr>
              <w:t>Nom de l’entreprise :</w:t>
            </w:r>
            <w:r>
              <w:rPr>
                <w:rFonts w:eastAsia="Times New Roman" w:cs="Times New Roman"/>
                <w:sz w:val="20"/>
                <w:szCs w:val="20"/>
                <w:lang w:eastAsia="ar-SA" w:bidi="ar-SA"/>
              </w:rPr>
              <w:tab/>
            </w:r>
            <w:proofErr w:type="spellStart"/>
            <w:r w:rsidR="00231277">
              <w:rPr>
                <w:rFonts w:eastAsia="Times New Roman" w:cs="Times New Roman"/>
                <w:sz w:val="20"/>
                <w:szCs w:val="20"/>
                <w:lang w:eastAsia="ar-SA" w:bidi="ar-SA"/>
              </w:rPr>
              <w:t>JLC</w:t>
            </w:r>
            <w:proofErr w:type="spellEnd"/>
            <w:r w:rsidR="00231277">
              <w:rPr>
                <w:rFonts w:eastAsia="Times New Roman" w:cs="Times New Roman"/>
                <w:sz w:val="20"/>
                <w:szCs w:val="20"/>
                <w:lang w:eastAsia="ar-SA" w:bidi="ar-SA"/>
              </w:rPr>
              <w:t xml:space="preserve"> MOTO</w:t>
            </w:r>
          </w:p>
          <w:p w:rsidR="00526E12" w:rsidRDefault="00526E12" w:rsidP="002630A6">
            <w:pPr>
              <w:tabs>
                <w:tab w:val="left" w:pos="4013"/>
                <w:tab w:val="left" w:pos="4022"/>
                <w:tab w:val="right" w:leader="dot" w:pos="7376"/>
              </w:tabs>
              <w:rPr>
                <w:rFonts w:eastAsia="Times New Roman" w:cs="Times New Roman"/>
                <w:color w:val="000000"/>
                <w:sz w:val="20"/>
                <w:szCs w:val="20"/>
                <w:lang w:eastAsia="ar-SA" w:bidi="ar-SA"/>
              </w:rPr>
            </w:pPr>
            <w:r>
              <w:rPr>
                <w:sz w:val="20"/>
                <w:szCs w:val="20"/>
              </w:rPr>
              <w:t>Adresse de l’entreprise</w:t>
            </w:r>
            <w:r>
              <w:rPr>
                <w:rFonts w:eastAsia="Times New Roman" w:cs="Times New Roman"/>
                <w:sz w:val="20"/>
                <w:szCs w:val="20"/>
                <w:lang w:eastAsia="ar-SA" w:bidi="ar-SA"/>
              </w:rPr>
              <w:t> :</w:t>
            </w:r>
            <w:r>
              <w:rPr>
                <w:sz w:val="20"/>
                <w:szCs w:val="20"/>
              </w:rPr>
              <w:tab/>
            </w:r>
            <w:r w:rsidR="00231277">
              <w:rPr>
                <w:rFonts w:eastAsia="Times New Roman" w:cs="Times New Roman"/>
                <w:sz w:val="20"/>
                <w:szCs w:val="20"/>
                <w:lang w:eastAsia="ar-SA" w:bidi="ar-SA"/>
              </w:rPr>
              <w:t xml:space="preserve">58 rue Ferdinand </w:t>
            </w:r>
            <w:proofErr w:type="spellStart"/>
            <w:r w:rsidR="00231277">
              <w:rPr>
                <w:rFonts w:eastAsia="Times New Roman" w:cs="Times New Roman"/>
                <w:sz w:val="20"/>
                <w:szCs w:val="20"/>
                <w:lang w:eastAsia="ar-SA" w:bidi="ar-SA"/>
              </w:rPr>
              <w:t>Lechevallier</w:t>
            </w:r>
            <w:proofErr w:type="spellEnd"/>
            <w:r w:rsidR="00231277">
              <w:rPr>
                <w:rFonts w:eastAsia="Times New Roman" w:cs="Times New Roman"/>
                <w:sz w:val="20"/>
                <w:szCs w:val="20"/>
                <w:lang w:eastAsia="ar-SA" w:bidi="ar-SA"/>
              </w:rPr>
              <w:t xml:space="preserve"> 76190 Yvetot</w:t>
            </w:r>
          </w:p>
          <w:p w:rsidR="00526E12" w:rsidRDefault="00526E12" w:rsidP="002630A6">
            <w:pPr>
              <w:tabs>
                <w:tab w:val="left" w:pos="4003"/>
                <w:tab w:val="left" w:pos="4022"/>
                <w:tab w:val="right" w:leader="dot" w:pos="7375"/>
              </w:tabs>
              <w:snapToGrid w:val="0"/>
              <w:spacing w:before="6" w:after="6"/>
              <w:rPr>
                <w:rFonts w:eastAsia="Times New Roman" w:cs="Times New Roman"/>
                <w:color w:val="000000"/>
                <w:sz w:val="20"/>
                <w:szCs w:val="20"/>
                <w:lang w:eastAsia="ar-SA" w:bidi="ar-SA"/>
              </w:rPr>
            </w:pPr>
            <w:r>
              <w:rPr>
                <w:rFonts w:eastAsia="Times New Roman" w:cs="Times New Roman"/>
                <w:color w:val="000000"/>
                <w:sz w:val="20"/>
                <w:szCs w:val="20"/>
                <w:lang w:eastAsia="ar-SA" w:bidi="ar-SA"/>
              </w:rPr>
              <w:t>Adresse site</w:t>
            </w:r>
            <w:r>
              <w:rPr>
                <w:rFonts w:eastAsia="Times New Roman" w:cs="Times New Roman"/>
                <w:sz w:val="20"/>
                <w:szCs w:val="20"/>
                <w:lang w:eastAsia="ar-SA" w:bidi="ar-SA"/>
              </w:rPr>
              <w:t> :</w:t>
            </w:r>
            <w:r>
              <w:rPr>
                <w:rFonts w:eastAsia="Times New Roman" w:cs="Times New Roman"/>
                <w:color w:val="000000"/>
                <w:sz w:val="20"/>
                <w:szCs w:val="20"/>
                <w:lang w:eastAsia="ar-SA" w:bidi="ar-SA"/>
              </w:rPr>
              <w:tab/>
            </w:r>
            <w:r w:rsidR="00231277">
              <w:rPr>
                <w:rFonts w:eastAsia="Times New Roman" w:cs="Times New Roman"/>
                <w:color w:val="000000"/>
                <w:sz w:val="20"/>
                <w:szCs w:val="20"/>
                <w:lang w:eastAsia="ar-SA" w:bidi="ar-SA"/>
              </w:rPr>
              <w:t>www.jlcmoto76.fr</w:t>
            </w:r>
          </w:p>
          <w:p w:rsidR="00526E12" w:rsidRDefault="00526E12" w:rsidP="00231277">
            <w:pPr>
              <w:tabs>
                <w:tab w:val="left" w:pos="710"/>
                <w:tab w:val="right" w:leader="dot" w:pos="3113"/>
                <w:tab w:val="left" w:pos="3688"/>
                <w:tab w:val="left" w:pos="4538"/>
                <w:tab w:val="right" w:leader="dot" w:pos="7375"/>
              </w:tabs>
              <w:spacing w:before="6" w:after="6"/>
            </w:pPr>
            <w:r>
              <w:rPr>
                <w:rFonts w:eastAsia="Times New Roman" w:cs="Times New Roman"/>
                <w:color w:val="000000"/>
                <w:sz w:val="20"/>
                <w:szCs w:val="20"/>
                <w:lang w:eastAsia="ar-SA" w:bidi="ar-SA"/>
              </w:rPr>
              <w:t>Tél.</w:t>
            </w:r>
            <w:r>
              <w:rPr>
                <w:rFonts w:eastAsia="Times New Roman" w:cs="Times New Roman"/>
                <w:sz w:val="20"/>
                <w:szCs w:val="20"/>
                <w:lang w:eastAsia="ar-SA" w:bidi="ar-SA"/>
              </w:rPr>
              <w:t> :</w:t>
            </w:r>
            <w:r w:rsidR="00231277">
              <w:rPr>
                <w:rFonts w:eastAsia="Times New Roman" w:cs="Times New Roman"/>
                <w:color w:val="000000"/>
                <w:sz w:val="20"/>
                <w:szCs w:val="20"/>
                <w:lang w:eastAsia="ar-SA" w:bidi="ar-SA"/>
              </w:rPr>
              <w:tab/>
              <w:t>02.35.56.63.18</w:t>
            </w:r>
            <w:r>
              <w:rPr>
                <w:rFonts w:eastAsia="Times New Roman" w:cs="Times New Roman"/>
                <w:color w:val="000000"/>
                <w:sz w:val="20"/>
                <w:szCs w:val="20"/>
                <w:lang w:eastAsia="ar-SA" w:bidi="ar-SA"/>
              </w:rPr>
              <w:t xml:space="preserve">                        </w:t>
            </w:r>
            <w:r w:rsidR="00931980">
              <w:rPr>
                <w:rFonts w:eastAsia="Times New Roman" w:cs="Times New Roman"/>
                <w:color w:val="000000"/>
                <w:sz w:val="20"/>
                <w:szCs w:val="20"/>
                <w:lang w:eastAsia="ar-SA" w:bidi="ar-SA"/>
              </w:rPr>
              <w:t xml:space="preserve"> </w:t>
            </w:r>
            <w:r>
              <w:rPr>
                <w:rFonts w:eastAsia="Times New Roman" w:cs="Times New Roman"/>
                <w:color w:val="000000"/>
                <w:sz w:val="20"/>
                <w:szCs w:val="20"/>
                <w:lang w:eastAsia="ar-SA" w:bidi="ar-SA"/>
              </w:rPr>
              <w:t>Courriel</w:t>
            </w:r>
            <w:r>
              <w:rPr>
                <w:rFonts w:eastAsia="Times New Roman" w:cs="Times New Roman"/>
                <w:sz w:val="20"/>
                <w:szCs w:val="20"/>
                <w:lang w:eastAsia="ar-SA" w:bidi="ar-SA"/>
              </w:rPr>
              <w:t> </w:t>
            </w:r>
            <w:proofErr w:type="gramStart"/>
            <w:r>
              <w:rPr>
                <w:rFonts w:eastAsia="Times New Roman" w:cs="Times New Roman"/>
                <w:sz w:val="20"/>
                <w:szCs w:val="20"/>
                <w:lang w:eastAsia="ar-SA" w:bidi="ar-SA"/>
              </w:rPr>
              <w:t>:</w:t>
            </w:r>
            <w:r>
              <w:rPr>
                <w:rFonts w:eastAsia="Times New Roman" w:cs="Times New Roman"/>
                <w:color w:val="000000"/>
                <w:sz w:val="20"/>
                <w:szCs w:val="20"/>
                <w:lang w:eastAsia="ar-SA" w:bidi="ar-SA"/>
              </w:rPr>
              <w:t xml:space="preserve">  </w:t>
            </w:r>
            <w:r w:rsidR="00231277">
              <w:rPr>
                <w:rFonts w:eastAsia="Times New Roman" w:cs="Times New Roman"/>
                <w:color w:val="000000"/>
                <w:sz w:val="20"/>
                <w:szCs w:val="20"/>
                <w:lang w:eastAsia="ar-SA" w:bidi="ar-SA"/>
              </w:rPr>
              <w:t>contact@jlcmoto76.fr</w:t>
            </w:r>
            <w:proofErr w:type="gramEnd"/>
            <w:r>
              <w:rPr>
                <w:rFonts w:eastAsia="Times New Roman" w:cs="Times New Roman"/>
                <w:color w:val="000000"/>
                <w:sz w:val="20"/>
                <w:szCs w:val="20"/>
                <w:lang w:eastAsia="ar-SA" w:bidi="ar-SA"/>
              </w:rPr>
              <w:t xml:space="preserve"> </w:t>
            </w:r>
          </w:p>
        </w:tc>
      </w:tr>
    </w:tbl>
    <w:p w:rsidR="00526E12" w:rsidRDefault="00526E12">
      <w:pPr>
        <w:rPr>
          <w:rFonts w:eastAsia="Times New Roman" w:cs="Times New Roman"/>
          <w:sz w:val="20"/>
          <w:lang w:eastAsia="ar-SA" w:bidi="ar-SA"/>
        </w:rPr>
      </w:pPr>
    </w:p>
    <w:p w:rsidR="00526E12" w:rsidRDefault="00526E12">
      <w:pPr>
        <w:pStyle w:val="Titre2"/>
        <w:rPr>
          <w:rFonts w:eastAsia="Times New Roman" w:cs="Times New Roman"/>
          <w:b w:val="0"/>
          <w:bCs w:val="0"/>
          <w:sz w:val="20"/>
          <w:szCs w:val="24"/>
          <w:lang w:eastAsia="ar-SA" w:bidi="ar-SA"/>
        </w:rPr>
      </w:pPr>
      <w:bookmarkStart w:id="2" w:name="_Toc497126269"/>
      <w:r>
        <w:t>Présentation du projet</w:t>
      </w:r>
      <w:bookmarkEnd w:id="2"/>
    </w:p>
    <w:p w:rsidR="00526E12" w:rsidRDefault="00526E12" w:rsidP="004107CE">
      <w:pPr>
        <w:ind w:firstLine="142"/>
        <w:jc w:val="both"/>
        <w:rPr>
          <w:rFonts w:eastAsia="Times New Roman" w:cs="Times New Roman"/>
          <w:sz w:val="20"/>
          <w:lang w:eastAsia="ar-SA" w:bidi="ar-SA"/>
        </w:rPr>
      </w:pPr>
    </w:p>
    <w:p w:rsidR="00FC2ADC" w:rsidRDefault="00231277" w:rsidP="004107CE">
      <w:pPr>
        <w:tabs>
          <w:tab w:val="right" w:leader="dot" w:pos="11056"/>
        </w:tabs>
        <w:ind w:firstLine="142"/>
        <w:jc w:val="both"/>
        <w:rPr>
          <w:rFonts w:eastAsia="Times New Roman" w:cs="Times New Roman"/>
          <w:sz w:val="20"/>
          <w:lang w:eastAsia="ar-SA" w:bidi="ar-SA"/>
        </w:rPr>
      </w:pPr>
      <w:proofErr w:type="spellStart"/>
      <w:r>
        <w:rPr>
          <w:rFonts w:eastAsia="Times New Roman" w:cs="Times New Roman"/>
          <w:sz w:val="20"/>
          <w:lang w:eastAsia="ar-SA" w:bidi="ar-SA"/>
        </w:rPr>
        <w:t>JLC</w:t>
      </w:r>
      <w:proofErr w:type="spellEnd"/>
      <w:r>
        <w:rPr>
          <w:rFonts w:eastAsia="Times New Roman" w:cs="Times New Roman"/>
          <w:sz w:val="20"/>
          <w:lang w:eastAsia="ar-SA" w:bidi="ar-SA"/>
        </w:rPr>
        <w:t xml:space="preserve"> Moto est un concessionnaire moto situé à Yvetot. Ce magasin propose à la vente des motocyclettes sportives, routières et prend en charge l'entretien et les réparations toutes marques. Comme tous les jours, ce magasin met en exposition ses différents véhicules neufs et d'occasions sur le parking devant l'entrée. Malheureusement, comme beaucoup d'autres concessionnaires dans la région, </w:t>
      </w:r>
      <w:proofErr w:type="spellStart"/>
      <w:r>
        <w:rPr>
          <w:rFonts w:eastAsia="Times New Roman" w:cs="Times New Roman"/>
          <w:sz w:val="20"/>
          <w:lang w:eastAsia="ar-SA" w:bidi="ar-SA"/>
        </w:rPr>
        <w:t>JLC</w:t>
      </w:r>
      <w:proofErr w:type="spellEnd"/>
      <w:r>
        <w:rPr>
          <w:rFonts w:eastAsia="Times New Roman" w:cs="Times New Roman"/>
          <w:sz w:val="20"/>
          <w:lang w:eastAsia="ar-SA" w:bidi="ar-SA"/>
        </w:rPr>
        <w:t xml:space="preserve"> Moto est de plus en plus confronté au vol. C'est pourquoi la gérante souhaiterait équiper les motos exposés sur le parking d'un système de suivi et d'alerte en cas de déplacement inopiné. Bien entendu, n'ayant pas de connaissance en informatique ni en électronique, la gérante souhaite que le système soit le plus simple possible </w:t>
      </w:r>
      <w:r w:rsidR="00F45FFE">
        <w:rPr>
          <w:rFonts w:eastAsia="Times New Roman" w:cs="Times New Roman"/>
          <w:sz w:val="20"/>
          <w:lang w:eastAsia="ar-SA" w:bidi="ar-SA"/>
        </w:rPr>
        <w:t>et que la mise en</w:t>
      </w:r>
      <w:r>
        <w:rPr>
          <w:rFonts w:eastAsia="Times New Roman" w:cs="Times New Roman"/>
          <w:sz w:val="20"/>
          <w:lang w:eastAsia="ar-SA" w:bidi="ar-SA"/>
        </w:rPr>
        <w:t xml:space="preserve"> </w:t>
      </w:r>
      <w:r w:rsidR="00B04868">
        <w:rPr>
          <w:rFonts w:eastAsia="Times New Roman" w:cs="Times New Roman"/>
          <w:sz w:val="20"/>
          <w:lang w:eastAsia="ar-SA" w:bidi="ar-SA"/>
        </w:rPr>
        <w:t>œuvre</w:t>
      </w:r>
      <w:r w:rsidR="00F45FFE">
        <w:rPr>
          <w:rFonts w:eastAsia="Times New Roman" w:cs="Times New Roman"/>
          <w:sz w:val="20"/>
          <w:lang w:eastAsia="ar-SA" w:bidi="ar-SA"/>
        </w:rPr>
        <w:t xml:space="preserve"> ne requière aucune compétence technique </w:t>
      </w:r>
      <w:r>
        <w:rPr>
          <w:rFonts w:eastAsia="Times New Roman" w:cs="Times New Roman"/>
          <w:sz w:val="20"/>
          <w:lang w:eastAsia="ar-SA" w:bidi="ar-SA"/>
        </w:rPr>
        <w:t xml:space="preserve">. </w:t>
      </w:r>
      <w:r w:rsidR="00F45FFE">
        <w:rPr>
          <w:rFonts w:eastAsia="Times New Roman" w:cs="Times New Roman"/>
          <w:sz w:val="20"/>
          <w:lang w:eastAsia="ar-SA" w:bidi="ar-SA"/>
        </w:rPr>
        <w:t>Elle voudrait également profiter de l'occasion pour que le système puisse enregistrer les déplacements des véhicules (lors de prêt par exemple) et pouvoir récupérer le trajet sur une application Smartphone</w:t>
      </w:r>
      <w:r w:rsidR="00AE4ECE">
        <w:rPr>
          <w:rFonts w:eastAsia="Times New Roman" w:cs="Times New Roman"/>
          <w:sz w:val="20"/>
          <w:lang w:eastAsia="ar-SA" w:bidi="ar-SA"/>
        </w:rPr>
        <w:t xml:space="preserve"> lors de la restitution de ceux</w:t>
      </w:r>
      <w:r w:rsidR="00F45FFE">
        <w:rPr>
          <w:rFonts w:eastAsia="Times New Roman" w:cs="Times New Roman"/>
          <w:sz w:val="20"/>
          <w:lang w:eastAsia="ar-SA" w:bidi="ar-SA"/>
        </w:rPr>
        <w:t>-ci.</w:t>
      </w:r>
    </w:p>
    <w:p w:rsidR="00FC2ADC" w:rsidRDefault="00FC2ADC" w:rsidP="004107CE">
      <w:pPr>
        <w:tabs>
          <w:tab w:val="right" w:leader="dot" w:pos="11056"/>
        </w:tabs>
        <w:ind w:firstLine="142"/>
        <w:jc w:val="both"/>
        <w:rPr>
          <w:rFonts w:eastAsia="Times New Roman" w:cs="Times New Roman"/>
          <w:sz w:val="20"/>
          <w:lang w:eastAsia="ar-SA" w:bidi="ar-SA"/>
        </w:rPr>
      </w:pPr>
    </w:p>
    <w:p w:rsidR="00FC2ADC" w:rsidRDefault="00F775B2" w:rsidP="00F45FFE">
      <w:pPr>
        <w:tabs>
          <w:tab w:val="right" w:leader="dot" w:pos="11056"/>
        </w:tabs>
        <w:ind w:firstLine="142"/>
        <w:jc w:val="both"/>
        <w:rPr>
          <w:rFonts w:eastAsia="Times New Roman" w:cs="Times New Roman"/>
          <w:sz w:val="20"/>
          <w:lang w:eastAsia="ar-SA" w:bidi="ar-SA"/>
        </w:rPr>
      </w:pPr>
      <w:r>
        <w:rPr>
          <w:rFonts w:eastAsia="Times New Roman" w:cs="Times New Roman"/>
          <w:noProof/>
          <w:sz w:val="20"/>
          <w:lang w:eastAsia="fr-FR" w:bidi="ar-SA"/>
        </w:rPr>
        <w:pict>
          <v:shape id="_x0000_s1303" type="#_x0000_t202" style="position:absolute;left:0;text-align:left;margin-left:317.45pt;margin-top:6.85pt;width:220pt;height:146.25pt;z-index:251734528" filled="f" stroked="f">
            <v:textbox style="mso-fit-shape-to-text:t">
              <w:txbxContent>
                <w:p w:rsidR="00264F51" w:rsidRDefault="00264F51" w:rsidP="00264F51">
                  <w:pPr>
                    <w:ind w:firstLine="0"/>
                  </w:pPr>
                  <w:r>
                    <w:rPr>
                      <w:noProof/>
                      <w:lang w:eastAsia="fr-FR" w:bidi="ar-SA"/>
                    </w:rPr>
                    <w:drawing>
                      <wp:inline distT="0" distB="0" distL="0" distR="0">
                        <wp:extent cx="2572742" cy="1484986"/>
                        <wp:effectExtent l="19050" t="0" r="0" b="0"/>
                        <wp:docPr id="31" name="Image 3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a:stretch>
                                  <a:fillRect/>
                                </a:stretch>
                              </pic:blipFill>
                              <pic:spPr>
                                <a:xfrm>
                                  <a:off x="0" y="0"/>
                                  <a:ext cx="2573305" cy="1485311"/>
                                </a:xfrm>
                                <a:prstGeom prst="rect">
                                  <a:avLst/>
                                </a:prstGeom>
                              </pic:spPr>
                            </pic:pic>
                          </a:graphicData>
                        </a:graphic>
                      </wp:inline>
                    </w:drawing>
                  </w:r>
                </w:p>
              </w:txbxContent>
            </v:textbox>
          </v:shape>
        </w:pict>
      </w:r>
      <w:r>
        <w:rPr>
          <w:rFonts w:eastAsia="Times New Roman" w:cs="Times New Roman"/>
          <w:noProof/>
          <w:sz w:val="20"/>
          <w:lang w:eastAsia="fr-FR" w:bidi="ar-SA"/>
        </w:rPr>
        <w:pict>
          <v:shape id="_x0000_s1302" type="#_x0000_t202" style="position:absolute;left:0;text-align:left;margin-left:42.1pt;margin-top:6.85pt;width:214.85pt;height:141.65pt;z-index:251733504" filled="f" stroked="f">
            <v:textbox>
              <w:txbxContent>
                <w:p w:rsidR="00F45FFE" w:rsidRPr="00F45FFE" w:rsidRDefault="00F45FFE" w:rsidP="00F45FFE">
                  <w:r>
                    <w:rPr>
                      <w:noProof/>
                      <w:lang w:eastAsia="fr-FR" w:bidi="ar-SA"/>
                    </w:rPr>
                    <w:drawing>
                      <wp:inline distT="0" distB="0" distL="0" distR="0">
                        <wp:extent cx="2138934" cy="1487483"/>
                        <wp:effectExtent l="19050" t="0" r="0" b="0"/>
                        <wp:docPr id="30" name="Image 29"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8"/>
                                <a:stretch>
                                  <a:fillRect/>
                                </a:stretch>
                              </pic:blipFill>
                              <pic:spPr>
                                <a:xfrm>
                                  <a:off x="0" y="0"/>
                                  <a:ext cx="2142413" cy="1489903"/>
                                </a:xfrm>
                                <a:prstGeom prst="rect">
                                  <a:avLst/>
                                </a:prstGeom>
                              </pic:spPr>
                            </pic:pic>
                          </a:graphicData>
                        </a:graphic>
                      </wp:inline>
                    </w:drawing>
                  </w:r>
                </w:p>
              </w:txbxContent>
            </v:textbox>
          </v:shape>
        </w:pict>
      </w:r>
    </w:p>
    <w:p w:rsidR="00526E12" w:rsidRDefault="00526E12" w:rsidP="004107CE">
      <w:pPr>
        <w:tabs>
          <w:tab w:val="right" w:leader="dot" w:pos="11056"/>
        </w:tabs>
        <w:ind w:firstLine="142"/>
        <w:jc w:val="both"/>
        <w:rPr>
          <w:rFonts w:eastAsia="Times New Roman" w:cs="Times New Roman"/>
          <w:sz w:val="20"/>
          <w:lang w:eastAsia="ar-SA" w:bidi="ar-SA"/>
        </w:rPr>
      </w:pPr>
    </w:p>
    <w:p w:rsidR="00F45FFE" w:rsidRDefault="00F45FFE" w:rsidP="004107CE">
      <w:pPr>
        <w:tabs>
          <w:tab w:val="right" w:leader="dot" w:pos="11056"/>
        </w:tabs>
        <w:ind w:firstLine="142"/>
        <w:jc w:val="both"/>
        <w:rPr>
          <w:rFonts w:eastAsia="Times New Roman" w:cs="Times New Roman"/>
          <w:sz w:val="20"/>
          <w:lang w:eastAsia="ar-SA" w:bidi="ar-SA"/>
        </w:rPr>
      </w:pPr>
    </w:p>
    <w:p w:rsidR="00F45FFE" w:rsidRDefault="00F45FFE" w:rsidP="004107CE">
      <w:pPr>
        <w:tabs>
          <w:tab w:val="right" w:leader="dot" w:pos="11056"/>
        </w:tabs>
        <w:ind w:firstLine="142"/>
        <w:jc w:val="both"/>
        <w:rPr>
          <w:rFonts w:eastAsia="Times New Roman" w:cs="Times New Roman"/>
          <w:sz w:val="20"/>
          <w:lang w:eastAsia="ar-SA" w:bidi="ar-SA"/>
        </w:rPr>
      </w:pPr>
    </w:p>
    <w:p w:rsidR="00526E12" w:rsidRDefault="00526E12" w:rsidP="004107CE">
      <w:pPr>
        <w:tabs>
          <w:tab w:val="right" w:leader="dot" w:pos="11056"/>
        </w:tabs>
        <w:ind w:firstLine="142"/>
        <w:jc w:val="both"/>
        <w:rPr>
          <w:rFonts w:eastAsia="Times New Roman" w:cs="Times New Roman"/>
          <w:sz w:val="20"/>
          <w:lang w:eastAsia="ar-SA" w:bidi="ar-SA"/>
        </w:rPr>
      </w:pPr>
    </w:p>
    <w:p w:rsidR="00134B90" w:rsidRDefault="00134B90" w:rsidP="004107CE">
      <w:pPr>
        <w:tabs>
          <w:tab w:val="right" w:leader="dot" w:pos="11056"/>
        </w:tabs>
        <w:ind w:firstLine="142"/>
        <w:jc w:val="both"/>
        <w:rPr>
          <w:rFonts w:eastAsia="Times New Roman" w:cs="Times New Roman"/>
          <w:sz w:val="20"/>
          <w:lang w:eastAsia="ar-SA" w:bidi="ar-SA"/>
        </w:rPr>
      </w:pPr>
    </w:p>
    <w:p w:rsidR="00526E12" w:rsidRDefault="00526E12" w:rsidP="004107CE">
      <w:pPr>
        <w:tabs>
          <w:tab w:val="right" w:leader="dot" w:pos="11056"/>
        </w:tabs>
        <w:ind w:firstLine="142"/>
        <w:jc w:val="both"/>
        <w:rPr>
          <w:rFonts w:eastAsia="Times New Roman" w:cs="Times New Roman"/>
          <w:sz w:val="20"/>
          <w:lang w:eastAsia="ar-SA" w:bidi="ar-SA"/>
        </w:rPr>
      </w:pPr>
    </w:p>
    <w:p w:rsidR="00F45FFE" w:rsidRDefault="00F45FFE" w:rsidP="004107CE">
      <w:pPr>
        <w:tabs>
          <w:tab w:val="right" w:leader="dot" w:pos="11056"/>
        </w:tabs>
        <w:ind w:firstLine="142"/>
        <w:jc w:val="both"/>
        <w:rPr>
          <w:rFonts w:eastAsia="Times New Roman" w:cs="Times New Roman"/>
          <w:sz w:val="20"/>
          <w:lang w:eastAsia="ar-SA" w:bidi="ar-SA"/>
        </w:rPr>
      </w:pPr>
    </w:p>
    <w:p w:rsidR="00F45FFE" w:rsidRDefault="00F45FFE" w:rsidP="004107CE">
      <w:pPr>
        <w:tabs>
          <w:tab w:val="right" w:leader="dot" w:pos="11056"/>
        </w:tabs>
        <w:ind w:firstLine="142"/>
        <w:jc w:val="both"/>
        <w:rPr>
          <w:rFonts w:eastAsia="Times New Roman" w:cs="Times New Roman"/>
          <w:sz w:val="20"/>
          <w:lang w:eastAsia="ar-SA" w:bidi="ar-SA"/>
        </w:rPr>
      </w:pPr>
    </w:p>
    <w:p w:rsidR="00F45FFE" w:rsidRDefault="00F45FFE" w:rsidP="004107CE">
      <w:pPr>
        <w:tabs>
          <w:tab w:val="right" w:leader="dot" w:pos="11056"/>
        </w:tabs>
        <w:ind w:firstLine="142"/>
        <w:jc w:val="both"/>
        <w:rPr>
          <w:rFonts w:eastAsia="Times New Roman" w:cs="Times New Roman"/>
          <w:sz w:val="20"/>
          <w:lang w:eastAsia="ar-SA" w:bidi="ar-SA"/>
        </w:rPr>
      </w:pPr>
    </w:p>
    <w:p w:rsidR="00F45FFE" w:rsidRDefault="00F45FFE" w:rsidP="004107CE">
      <w:pPr>
        <w:tabs>
          <w:tab w:val="right" w:leader="dot" w:pos="11056"/>
        </w:tabs>
        <w:ind w:firstLine="142"/>
        <w:jc w:val="both"/>
        <w:rPr>
          <w:rFonts w:eastAsia="Times New Roman" w:cs="Times New Roman"/>
          <w:sz w:val="20"/>
          <w:lang w:eastAsia="ar-SA" w:bidi="ar-SA"/>
        </w:rPr>
      </w:pPr>
    </w:p>
    <w:p w:rsidR="00F45FFE" w:rsidRDefault="00F45FFE" w:rsidP="004107CE">
      <w:pPr>
        <w:tabs>
          <w:tab w:val="right" w:leader="dot" w:pos="11056"/>
        </w:tabs>
        <w:ind w:firstLine="142"/>
        <w:jc w:val="both"/>
        <w:rPr>
          <w:rFonts w:eastAsia="Times New Roman" w:cs="Times New Roman"/>
          <w:sz w:val="20"/>
          <w:lang w:eastAsia="ar-SA" w:bidi="ar-SA"/>
        </w:rPr>
      </w:pPr>
    </w:p>
    <w:p w:rsidR="00F45FFE" w:rsidRDefault="00F45FFE" w:rsidP="004107CE">
      <w:pPr>
        <w:tabs>
          <w:tab w:val="right" w:leader="dot" w:pos="11056"/>
        </w:tabs>
        <w:ind w:firstLine="142"/>
        <w:jc w:val="both"/>
        <w:rPr>
          <w:rFonts w:eastAsia="Times New Roman" w:cs="Times New Roman"/>
          <w:sz w:val="20"/>
          <w:lang w:eastAsia="ar-SA" w:bidi="ar-SA"/>
        </w:rPr>
      </w:pPr>
    </w:p>
    <w:p w:rsidR="00231277" w:rsidRDefault="00231277">
      <w:pPr>
        <w:widowControl/>
        <w:suppressAutoHyphens w:val="0"/>
        <w:ind w:firstLine="0"/>
        <w:rPr>
          <w:rFonts w:eastAsia="Times New Roman" w:cs="Times New Roman"/>
          <w:sz w:val="20"/>
          <w:lang w:eastAsia="ar-SA" w:bidi="ar-SA"/>
        </w:rPr>
      </w:pPr>
      <w:r>
        <w:rPr>
          <w:rFonts w:eastAsia="Times New Roman" w:cs="Times New Roman"/>
          <w:sz w:val="20"/>
          <w:lang w:eastAsia="ar-SA" w:bidi="ar-SA"/>
        </w:rPr>
        <w:br w:type="page"/>
      </w:r>
    </w:p>
    <w:p w:rsidR="00526E12" w:rsidRDefault="00526E12">
      <w:pPr>
        <w:pStyle w:val="Titre2"/>
        <w:pageBreakBefore/>
        <w:rPr>
          <w:rFonts w:eastAsia="Times New Roman" w:cs="Times New Roman"/>
          <w:sz w:val="20"/>
          <w:szCs w:val="24"/>
          <w:lang w:eastAsia="ar-SA" w:bidi="ar-SA"/>
        </w:rPr>
      </w:pPr>
      <w:bookmarkStart w:id="3" w:name="_Toc497126270"/>
      <w:r>
        <w:lastRenderedPageBreak/>
        <w:t>Situation du projet dans son contexte</w:t>
      </w:r>
      <w:bookmarkEnd w:id="3"/>
    </w:p>
    <w:tbl>
      <w:tblPr>
        <w:tblW w:w="0" w:type="auto"/>
        <w:tblInd w:w="633" w:type="dxa"/>
        <w:tblLayout w:type="fixed"/>
        <w:tblCellMar>
          <w:left w:w="70" w:type="dxa"/>
          <w:right w:w="70" w:type="dxa"/>
        </w:tblCellMar>
        <w:tblLook w:val="0000"/>
      </w:tblPr>
      <w:tblGrid>
        <w:gridCol w:w="4475"/>
        <w:gridCol w:w="5594"/>
      </w:tblGrid>
      <w:tr w:rsidR="00526E12" w:rsidTr="003859B4">
        <w:tc>
          <w:tcPr>
            <w:tcW w:w="4475" w:type="dxa"/>
            <w:tcBorders>
              <w:top w:val="single" w:sz="4" w:space="0" w:color="000000"/>
              <w:left w:val="single" w:sz="4" w:space="0" w:color="000000"/>
              <w:bottom w:val="single" w:sz="4" w:space="0" w:color="000000"/>
            </w:tcBorders>
            <w:shd w:val="clear" w:color="auto" w:fill="auto"/>
          </w:tcPr>
          <w:p w:rsidR="003859B4" w:rsidRDefault="00526E12">
            <w:pPr>
              <w:snapToGrid w:val="0"/>
              <w:spacing w:before="62"/>
              <w:jc w:val="both"/>
            </w:pPr>
            <w:r>
              <w:rPr>
                <w:rFonts w:eastAsia="Times New Roman" w:cs="Times New Roman"/>
                <w:sz w:val="20"/>
                <w:lang w:eastAsia="ar-SA" w:bidi="ar-SA"/>
              </w:rPr>
              <w:t>Domaine d’activité du système support d’étude :</w:t>
            </w:r>
          </w:p>
          <w:p w:rsidR="003859B4" w:rsidRPr="003859B4" w:rsidRDefault="003859B4" w:rsidP="003859B4"/>
          <w:p w:rsidR="003859B4" w:rsidRPr="003859B4" w:rsidRDefault="003859B4" w:rsidP="003859B4"/>
          <w:p w:rsidR="003859B4" w:rsidRDefault="003859B4" w:rsidP="003859B4"/>
          <w:p w:rsidR="00526E12" w:rsidRPr="003859B4" w:rsidRDefault="00526E12" w:rsidP="003859B4">
            <w:pPr>
              <w:jc w:val="right"/>
            </w:pPr>
          </w:p>
        </w:tc>
        <w:bookmarkStart w:id="4" w:name="unnamed13"/>
        <w:tc>
          <w:tcPr>
            <w:tcW w:w="5594" w:type="dxa"/>
            <w:tcBorders>
              <w:top w:val="single" w:sz="4" w:space="0" w:color="000000"/>
              <w:bottom w:val="single" w:sz="4" w:space="0" w:color="000000"/>
              <w:right w:val="single" w:sz="4" w:space="0" w:color="000000"/>
            </w:tcBorders>
            <w:shd w:val="clear" w:color="auto" w:fill="auto"/>
          </w:tcPr>
          <w:p w:rsidR="00526E12" w:rsidRDefault="00F775B2" w:rsidP="003859B4">
            <w:pPr>
              <w:snapToGrid w:val="0"/>
              <w:spacing w:before="62" w:after="6"/>
              <w:ind w:left="562" w:hanging="392"/>
            </w:pPr>
            <w:r>
              <w:rPr>
                <w:rFonts w:eastAsia="Times New Roman" w:cs="Times New Roman"/>
                <w:sz w:val="20"/>
                <w:lang w:eastAsia="ar-SA" w:bidi="ar-SA"/>
              </w:rPr>
              <w:fldChar w:fldCharType="begin">
                <w:ffData>
                  <w:name w:val="unnamed13"/>
                  <w:enabled w:val="0"/>
                  <w:calcOnExit w:val="0"/>
                  <w:checkBox>
                    <w:sizeAuto/>
                    <w:default w:val="1"/>
                  </w:checkBox>
                </w:ffData>
              </w:fldChar>
            </w:r>
            <w:r w:rsidR="00264F51">
              <w:rPr>
                <w:rFonts w:eastAsia="Times New Roman" w:cs="Times New Roman"/>
                <w:sz w:val="20"/>
                <w:lang w:eastAsia="ar-SA" w:bidi="ar-SA"/>
              </w:rPr>
              <w:instrText xml:space="preserve"> FORMCHECKBOX </w:instrText>
            </w:r>
            <w:r>
              <w:rPr>
                <w:rFonts w:eastAsia="Times New Roman" w:cs="Times New Roman"/>
                <w:sz w:val="20"/>
                <w:lang w:eastAsia="ar-SA" w:bidi="ar-SA"/>
              </w:rPr>
            </w:r>
            <w:r>
              <w:rPr>
                <w:rFonts w:eastAsia="Times New Roman" w:cs="Times New Roman"/>
                <w:sz w:val="20"/>
                <w:lang w:eastAsia="ar-SA" w:bidi="ar-SA"/>
              </w:rPr>
              <w:fldChar w:fldCharType="end"/>
            </w:r>
            <w:bookmarkEnd w:id="4"/>
            <w:r w:rsidR="00526E12">
              <w:rPr>
                <w:rFonts w:eastAsia="Times New Roman" w:cs="Times New Roman"/>
                <w:sz w:val="20"/>
                <w:szCs w:val="20"/>
                <w:lang w:eastAsia="ar-SA" w:bidi="ar-SA"/>
              </w:rPr>
              <w:t xml:space="preserve"> </w:t>
            </w:r>
            <w:r w:rsidR="00526E12">
              <w:rPr>
                <w:rFonts w:eastAsia="ArialMT" w:cs="ArialMT"/>
                <w:sz w:val="20"/>
                <w:szCs w:val="20"/>
                <w:lang w:eastAsia="ar-SA" w:bidi="ar-SA"/>
              </w:rPr>
              <w:t>télécommunications, téléphonie et réseaux téléphoniques ;</w:t>
            </w:r>
          </w:p>
          <w:bookmarkStart w:id="5" w:name="unnamed14"/>
          <w:p w:rsidR="00526E12" w:rsidRDefault="00F775B2">
            <w:pPr>
              <w:autoSpaceDE w:val="0"/>
            </w:pPr>
            <w:r>
              <w:rPr>
                <w:rFonts w:eastAsia="Times New Roman" w:cs="Times New Roman"/>
                <w:sz w:val="20"/>
                <w:szCs w:val="20"/>
                <w:lang w:eastAsia="ar-SA" w:bidi="ar-SA"/>
              </w:rPr>
              <w:fldChar w:fldCharType="begin">
                <w:ffData>
                  <w:name w:val="unnamed14"/>
                  <w:enabled/>
                  <w:calcOnExit w:val="0"/>
                  <w:checkBox>
                    <w:sizeAuto/>
                    <w:default w:val="1"/>
                  </w:checkBox>
                </w:ffData>
              </w:fldChar>
            </w:r>
            <w:r w:rsidR="00FC2ADC">
              <w:rPr>
                <w:rFonts w:eastAsia="Times New Roman" w:cs="Times New Roman"/>
                <w:sz w:val="20"/>
                <w:szCs w:val="20"/>
                <w:lang w:eastAsia="ar-SA" w:bidi="ar-SA"/>
              </w:rPr>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bookmarkEnd w:id="5"/>
            <w:r w:rsidR="00526E12">
              <w:rPr>
                <w:rFonts w:eastAsia="Times New Roman" w:cs="Times New Roman"/>
                <w:sz w:val="20"/>
                <w:szCs w:val="20"/>
                <w:lang w:eastAsia="ar-SA" w:bidi="ar-SA"/>
              </w:rPr>
              <w:t xml:space="preserve"> </w:t>
            </w:r>
            <w:r w:rsidR="00526E12">
              <w:rPr>
                <w:rFonts w:eastAsia="ArialMT" w:cs="ArialMT"/>
                <w:sz w:val="20"/>
                <w:szCs w:val="20"/>
              </w:rPr>
              <w:t>informatique, réseaux et infrastructures ;</w:t>
            </w:r>
          </w:p>
          <w:bookmarkStart w:id="6" w:name="unnamed15"/>
          <w:p w:rsidR="00526E12" w:rsidRDefault="00F775B2">
            <w:pPr>
              <w:autoSpaceDE w:val="0"/>
            </w:pPr>
            <w:r>
              <w:rPr>
                <w:rFonts w:eastAsia="Times New Roman" w:cs="Times New Roman"/>
                <w:sz w:val="20"/>
                <w:szCs w:val="20"/>
                <w:lang w:eastAsia="ar-SA" w:bidi="ar-SA"/>
              </w:rPr>
              <w:fldChar w:fldCharType="begin">
                <w:ffData>
                  <w:name w:val="unnamed15"/>
                  <w:enabled/>
                  <w:calcOnExit w:val="0"/>
                  <w:checkBox>
                    <w:sizeAuto/>
                    <w:default w:val="0"/>
                  </w:checkBox>
                </w:ffData>
              </w:fldChar>
            </w:r>
            <w:r w:rsidR="00FC2ADC">
              <w:rPr>
                <w:rFonts w:eastAsia="Times New Roman" w:cs="Times New Roman"/>
                <w:sz w:val="20"/>
                <w:szCs w:val="20"/>
                <w:lang w:eastAsia="ar-SA" w:bidi="ar-SA"/>
              </w:rPr>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bookmarkEnd w:id="6"/>
            <w:r w:rsidR="00526E12">
              <w:rPr>
                <w:rFonts w:eastAsia="Times New Roman" w:cs="Times New Roman"/>
                <w:sz w:val="20"/>
                <w:szCs w:val="20"/>
                <w:lang w:eastAsia="ar-SA" w:bidi="ar-SA"/>
              </w:rPr>
              <w:t xml:space="preserve"> </w:t>
            </w:r>
            <w:r w:rsidR="00526E12">
              <w:rPr>
                <w:rFonts w:eastAsia="ArialMT" w:cs="ArialMT"/>
                <w:sz w:val="20"/>
                <w:szCs w:val="20"/>
              </w:rPr>
              <w:t>multimédia, son et image, radio et télédiffusion ;</w:t>
            </w:r>
          </w:p>
          <w:bookmarkStart w:id="7" w:name="unnamed16"/>
          <w:p w:rsidR="00526E12" w:rsidRDefault="00F775B2">
            <w:pPr>
              <w:autoSpaceDE w:val="0"/>
            </w:pPr>
            <w:r>
              <w:rPr>
                <w:rFonts w:eastAsia="Times New Roman" w:cs="Times New Roman"/>
                <w:sz w:val="20"/>
                <w:szCs w:val="20"/>
                <w:lang w:eastAsia="ar-SA" w:bidi="ar-SA"/>
              </w:rPr>
              <w:fldChar w:fldCharType="begin">
                <w:ffData>
                  <w:name w:val="unnamed16"/>
                  <w:enabled/>
                  <w:calcOnExit w:val="0"/>
                  <w:checkBox>
                    <w:sizeAuto/>
                    <w:default w:val="1"/>
                  </w:checkBox>
                </w:ffData>
              </w:fldChar>
            </w:r>
            <w:r w:rsidR="00FC2ADC">
              <w:rPr>
                <w:rFonts w:eastAsia="Times New Roman" w:cs="Times New Roman"/>
                <w:sz w:val="20"/>
                <w:szCs w:val="20"/>
                <w:lang w:eastAsia="ar-SA" w:bidi="ar-SA"/>
              </w:rPr>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bookmarkEnd w:id="7"/>
            <w:r w:rsidR="00526E12">
              <w:rPr>
                <w:rFonts w:eastAsia="Times New Roman" w:cs="Times New Roman"/>
                <w:sz w:val="20"/>
                <w:szCs w:val="20"/>
                <w:lang w:eastAsia="ar-SA" w:bidi="ar-SA"/>
              </w:rPr>
              <w:t xml:space="preserve"> </w:t>
            </w:r>
            <w:r w:rsidR="00526E12">
              <w:rPr>
                <w:rFonts w:eastAsia="ArialMT" w:cs="ArialMT"/>
                <w:sz w:val="20"/>
                <w:szCs w:val="20"/>
              </w:rPr>
              <w:t>mobilité et systèmes embarqués ;</w:t>
            </w:r>
          </w:p>
          <w:bookmarkStart w:id="8" w:name="unnamed17"/>
          <w:p w:rsidR="00526E12" w:rsidRDefault="00F775B2">
            <w:r>
              <w:rPr>
                <w:rFonts w:eastAsia="Times New Roman" w:cs="Times New Roman"/>
                <w:sz w:val="20"/>
                <w:szCs w:val="20"/>
                <w:lang w:eastAsia="ar-SA" w:bidi="ar-SA"/>
              </w:rPr>
              <w:fldChar w:fldCharType="begin">
                <w:ffData>
                  <w:name w:val="unnamed17"/>
                  <w:enabled/>
                  <w:calcOnExit w:val="0"/>
                  <w:checkBox>
                    <w:sizeAuto/>
                    <w:default w:val="0"/>
                  </w:checkBox>
                </w:ffData>
              </w:fldChar>
            </w:r>
            <w:r w:rsidR="00FC2ADC">
              <w:rPr>
                <w:rFonts w:eastAsia="Times New Roman" w:cs="Times New Roman"/>
                <w:sz w:val="20"/>
                <w:szCs w:val="20"/>
                <w:lang w:eastAsia="ar-SA" w:bidi="ar-SA"/>
              </w:rPr>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bookmarkEnd w:id="8"/>
            <w:r w:rsidR="00526E12">
              <w:rPr>
                <w:rFonts w:eastAsia="Times New Roman" w:cs="Times New Roman"/>
                <w:sz w:val="20"/>
                <w:szCs w:val="20"/>
                <w:lang w:eastAsia="ar-SA" w:bidi="ar-SA"/>
              </w:rPr>
              <w:t xml:space="preserve"> </w:t>
            </w:r>
            <w:r w:rsidR="00526E12">
              <w:rPr>
                <w:sz w:val="20"/>
                <w:szCs w:val="20"/>
              </w:rPr>
              <w:t>électronique et informatique médicale ;</w:t>
            </w:r>
          </w:p>
          <w:bookmarkStart w:id="9" w:name="unnamed18"/>
          <w:p w:rsidR="00526E12" w:rsidRDefault="00F775B2">
            <w:pPr>
              <w:autoSpaceDE w:val="0"/>
            </w:pPr>
            <w:r>
              <w:rPr>
                <w:rFonts w:eastAsia="Times New Roman" w:cs="Times New Roman"/>
                <w:sz w:val="20"/>
                <w:szCs w:val="20"/>
                <w:lang w:eastAsia="ar-SA" w:bidi="ar-SA"/>
              </w:rPr>
              <w:fldChar w:fldCharType="begin">
                <w:ffData>
                  <w:name w:val="unnamed18"/>
                  <w:enabled/>
                  <w:calcOnExit w:val="0"/>
                  <w:checkBox>
                    <w:sizeAuto/>
                    <w:default w:val="1"/>
                  </w:checkBox>
                </w:ffData>
              </w:fldChar>
            </w:r>
            <w:r w:rsidR="00FC2ADC">
              <w:rPr>
                <w:rFonts w:eastAsia="Times New Roman" w:cs="Times New Roman"/>
                <w:sz w:val="20"/>
                <w:szCs w:val="20"/>
                <w:lang w:eastAsia="ar-SA" w:bidi="ar-SA"/>
              </w:rPr>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bookmarkEnd w:id="9"/>
            <w:r w:rsidR="00526E12">
              <w:rPr>
                <w:rFonts w:eastAsia="Times New Roman" w:cs="Times New Roman"/>
                <w:sz w:val="20"/>
                <w:szCs w:val="20"/>
                <w:lang w:eastAsia="ar-SA" w:bidi="ar-SA"/>
              </w:rPr>
              <w:t xml:space="preserve"> </w:t>
            </w:r>
            <w:r w:rsidR="00526E12">
              <w:rPr>
                <w:rFonts w:eastAsia="ArialMT" w:cs="ArialMT"/>
                <w:sz w:val="20"/>
                <w:szCs w:val="20"/>
              </w:rPr>
              <w:t xml:space="preserve">mesure, instrumentation et </w:t>
            </w:r>
            <w:proofErr w:type="spellStart"/>
            <w:r w:rsidR="00526E12">
              <w:rPr>
                <w:rFonts w:eastAsia="ArialMT" w:cs="ArialMT"/>
                <w:sz w:val="20"/>
                <w:szCs w:val="20"/>
              </w:rPr>
              <w:t>micro-systèmes</w:t>
            </w:r>
            <w:proofErr w:type="spellEnd"/>
            <w:r w:rsidR="00526E12">
              <w:rPr>
                <w:rFonts w:eastAsia="ArialMT" w:cs="ArialMT"/>
                <w:sz w:val="20"/>
                <w:szCs w:val="20"/>
              </w:rPr>
              <w:t> ;</w:t>
            </w:r>
          </w:p>
          <w:bookmarkStart w:id="10" w:name="unnamed19"/>
          <w:p w:rsidR="00526E12" w:rsidRDefault="00F775B2">
            <w:pPr>
              <w:autoSpaceDE w:val="0"/>
            </w:pPr>
            <w:r>
              <w:rPr>
                <w:rFonts w:eastAsia="Times New Roman" w:cs="Times New Roman"/>
                <w:sz w:val="20"/>
                <w:szCs w:val="20"/>
                <w:lang w:eastAsia="ar-SA" w:bidi="ar-SA"/>
              </w:rPr>
              <w:fldChar w:fldCharType="begin">
                <w:ffData>
                  <w:name w:val="unnamed19"/>
                  <w:enabled w:val="0"/>
                  <w:calcOnExit/>
                  <w:checkBox>
                    <w:sizeAuto/>
                    <w:default w:val="0"/>
                  </w:checkBox>
                </w:ffData>
              </w:fldChar>
            </w:r>
            <w:r w:rsidR="00264F51">
              <w:rPr>
                <w:rFonts w:eastAsia="Times New Roman" w:cs="Times New Roman"/>
                <w:sz w:val="20"/>
                <w:szCs w:val="20"/>
                <w:lang w:eastAsia="ar-SA" w:bidi="ar-SA"/>
              </w:rPr>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bookmarkEnd w:id="10"/>
            <w:r w:rsidR="00526E12">
              <w:rPr>
                <w:rFonts w:eastAsia="Times New Roman" w:cs="Times New Roman"/>
                <w:sz w:val="20"/>
                <w:szCs w:val="20"/>
                <w:lang w:eastAsia="ar-SA" w:bidi="ar-SA"/>
              </w:rPr>
              <w:t xml:space="preserve"> </w:t>
            </w:r>
            <w:r w:rsidR="00526E12">
              <w:rPr>
                <w:rFonts w:eastAsia="ArialMT" w:cs="ArialMT"/>
                <w:sz w:val="20"/>
                <w:szCs w:val="20"/>
              </w:rPr>
              <w:t>automatique et robotique.</w:t>
            </w:r>
          </w:p>
        </w:tc>
      </w:tr>
    </w:tbl>
    <w:p w:rsidR="00526E12" w:rsidRDefault="00526E12">
      <w:pPr>
        <w:rPr>
          <w:rFonts w:eastAsia="Times New Roman" w:cs="Times New Roman"/>
          <w:sz w:val="20"/>
          <w:lang w:eastAsia="ar-SA" w:bidi="ar-SA"/>
        </w:rPr>
      </w:pPr>
    </w:p>
    <w:p w:rsidR="00526E12" w:rsidRDefault="00526E12" w:rsidP="002630A6">
      <w:pPr>
        <w:pStyle w:val="Titre2"/>
        <w:rPr>
          <w:rFonts w:eastAsia="Times New Roman" w:cs="Times New Roman"/>
          <w:b w:val="0"/>
          <w:bCs w:val="0"/>
          <w:sz w:val="20"/>
          <w:szCs w:val="24"/>
          <w:lang w:eastAsia="ar-SA" w:bidi="ar-SA"/>
        </w:rPr>
      </w:pPr>
      <w:bookmarkStart w:id="11" w:name="_Toc497126271"/>
      <w:r>
        <w:t>Cahier des charges – Expression du besoin</w:t>
      </w:r>
      <w:bookmarkEnd w:id="11"/>
    </w:p>
    <w:p w:rsidR="00264F51" w:rsidRDefault="00264F51" w:rsidP="00264F51">
      <w:p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Le professeur de la section, en relation avec la propriétaire du magasin, a pu élaborer le cahier des charges suivant. Ce cahier des charges met en évidence deux modes de fonctionnement:</w:t>
      </w:r>
    </w:p>
    <w:p w:rsidR="00264F51" w:rsidRDefault="00264F51" w:rsidP="00264F51">
      <w:p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-un mode alarme</w:t>
      </w:r>
    </w:p>
    <w:p w:rsidR="00264F51" w:rsidRDefault="00264F51" w:rsidP="00264F51">
      <w:p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-un mode enregistreur de trajet</w:t>
      </w:r>
    </w:p>
    <w:p w:rsidR="00264F51" w:rsidRDefault="00264F51" w:rsidP="00264F51">
      <w:pPr>
        <w:tabs>
          <w:tab w:val="right" w:leader="dot" w:pos="11056"/>
        </w:tabs>
        <w:jc w:val="both"/>
        <w:rPr>
          <w:rFonts w:eastAsia="Times New Roman" w:cs="Times New Roman"/>
          <w:sz w:val="20"/>
          <w:lang w:eastAsia="ar-SA" w:bidi="ar-SA"/>
        </w:rPr>
      </w:pPr>
    </w:p>
    <w:p w:rsidR="00CD3105" w:rsidRDefault="00264F51" w:rsidP="00264F51">
      <w:p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L'équipe d'étudiants en charge de ce projet aura donc pour mission de répondre aux spécifications qui vont suivre.</w:t>
      </w:r>
    </w:p>
    <w:p w:rsidR="00264F51" w:rsidRDefault="00264F51" w:rsidP="00264F51">
      <w:pPr>
        <w:pStyle w:val="Paragraphedeliste"/>
        <w:numPr>
          <w:ilvl w:val="0"/>
          <w:numId w:val="10"/>
        </w:numPr>
        <w:tabs>
          <w:tab w:val="right" w:leader="dot" w:pos="11056"/>
        </w:tabs>
        <w:jc w:val="both"/>
        <w:rPr>
          <w:rFonts w:eastAsia="Times New Roman" w:cs="Times New Roman"/>
          <w:sz w:val="20"/>
          <w:lang w:eastAsia="ar-SA" w:bidi="ar-SA"/>
        </w:rPr>
      </w:pPr>
      <w:r w:rsidRPr="00264F51">
        <w:rPr>
          <w:rFonts w:eastAsia="Times New Roman" w:cs="Times New Roman"/>
          <w:sz w:val="20"/>
          <w:lang w:eastAsia="ar-SA" w:bidi="ar-SA"/>
        </w:rPr>
        <w:t>Pour ce qui concerne le mode alarme:</w:t>
      </w:r>
    </w:p>
    <w:p w:rsidR="00264F51" w:rsidRDefault="00D9495D" w:rsidP="00264F51">
      <w:pPr>
        <w:pStyle w:val="Paragraphedeliste"/>
        <w:numPr>
          <w:ilvl w:val="1"/>
          <w:numId w:val="10"/>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Le système embarqué sur la moto</w:t>
      </w:r>
      <w:r w:rsidR="00264F51">
        <w:rPr>
          <w:rFonts w:eastAsia="Times New Roman" w:cs="Times New Roman"/>
          <w:sz w:val="20"/>
          <w:lang w:eastAsia="ar-SA" w:bidi="ar-SA"/>
        </w:rPr>
        <w:t xml:space="preserve"> </w:t>
      </w:r>
      <w:r>
        <w:rPr>
          <w:rFonts w:eastAsia="Times New Roman" w:cs="Times New Roman"/>
          <w:sz w:val="20"/>
          <w:lang w:eastAsia="ar-SA" w:bidi="ar-SA"/>
        </w:rPr>
        <w:t>devra détecter un mouvement (synonyme de déplacement de la moto).</w:t>
      </w:r>
    </w:p>
    <w:p w:rsidR="00D9495D" w:rsidRDefault="00D9495D" w:rsidP="00264F51">
      <w:pPr>
        <w:pStyle w:val="Paragraphedeliste"/>
        <w:numPr>
          <w:ilvl w:val="1"/>
          <w:numId w:val="10"/>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Le système récupérera alors sa position GPS toutes les 20 secondes et enverra un </w:t>
      </w:r>
      <w:proofErr w:type="spellStart"/>
      <w:r>
        <w:rPr>
          <w:rFonts w:eastAsia="Times New Roman" w:cs="Times New Roman"/>
          <w:sz w:val="20"/>
          <w:lang w:eastAsia="ar-SA" w:bidi="ar-SA"/>
        </w:rPr>
        <w:t>SMS</w:t>
      </w:r>
      <w:proofErr w:type="spellEnd"/>
      <w:r>
        <w:rPr>
          <w:rFonts w:eastAsia="Times New Roman" w:cs="Times New Roman"/>
          <w:sz w:val="20"/>
          <w:lang w:eastAsia="ar-SA" w:bidi="ar-SA"/>
        </w:rPr>
        <w:t xml:space="preserve"> au numéro préenregistré pour transmettre sa position (ainsi </w:t>
      </w:r>
      <w:r w:rsidR="005A4F3E">
        <w:rPr>
          <w:rFonts w:eastAsia="Times New Roman" w:cs="Times New Roman"/>
          <w:sz w:val="20"/>
          <w:lang w:eastAsia="ar-SA" w:bidi="ar-SA"/>
        </w:rPr>
        <w:t>que sa vitesse et sa direction), cela pendant tout le laps de temps où le véhicule sera en mouvement.</w:t>
      </w:r>
    </w:p>
    <w:p w:rsidR="00D9495D" w:rsidRDefault="00D9495D" w:rsidP="00264F51">
      <w:pPr>
        <w:pStyle w:val="Paragraphedeliste"/>
        <w:numPr>
          <w:ilvl w:val="1"/>
          <w:numId w:val="10"/>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En cas d'arrêt du véhicule, le système enverra un </w:t>
      </w:r>
      <w:proofErr w:type="spellStart"/>
      <w:r>
        <w:rPr>
          <w:rFonts w:eastAsia="Times New Roman" w:cs="Times New Roman"/>
          <w:sz w:val="20"/>
          <w:lang w:eastAsia="ar-SA" w:bidi="ar-SA"/>
        </w:rPr>
        <w:t>SMS</w:t>
      </w:r>
      <w:proofErr w:type="spellEnd"/>
      <w:r>
        <w:rPr>
          <w:rFonts w:eastAsia="Times New Roman" w:cs="Times New Roman"/>
          <w:sz w:val="20"/>
          <w:lang w:eastAsia="ar-SA" w:bidi="ar-SA"/>
        </w:rPr>
        <w:t xml:space="preserve"> toutes les 5 minutes avec la position GPS afin de limiter la décharge de la batterie du véhicule.</w:t>
      </w:r>
    </w:p>
    <w:p w:rsidR="00D9495D" w:rsidRDefault="00D9495D" w:rsidP="00264F51">
      <w:pPr>
        <w:pStyle w:val="Paragraphedeliste"/>
        <w:numPr>
          <w:ilvl w:val="1"/>
          <w:numId w:val="10"/>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Pendant toute la durée du déplacement du véhicule, les données seront enregistrées sur une carte </w:t>
      </w:r>
      <w:proofErr w:type="spellStart"/>
      <w:r>
        <w:rPr>
          <w:rFonts w:eastAsia="Times New Roman" w:cs="Times New Roman"/>
          <w:sz w:val="20"/>
          <w:lang w:eastAsia="ar-SA" w:bidi="ar-SA"/>
        </w:rPr>
        <w:t>SD</w:t>
      </w:r>
      <w:proofErr w:type="spellEnd"/>
      <w:r>
        <w:rPr>
          <w:rFonts w:eastAsia="Times New Roman" w:cs="Times New Roman"/>
          <w:sz w:val="20"/>
          <w:lang w:eastAsia="ar-SA" w:bidi="ar-SA"/>
        </w:rPr>
        <w:t xml:space="preserve"> présente sur le système à raison d'un enregistrement toute les 20 secondes (cela pourra servir à retracer le parcours du voleur le cas échéant).</w:t>
      </w:r>
      <w:r w:rsidR="003B26B3">
        <w:rPr>
          <w:rFonts w:eastAsia="Times New Roman" w:cs="Times New Roman"/>
          <w:sz w:val="20"/>
          <w:lang w:eastAsia="ar-SA" w:bidi="ar-SA"/>
        </w:rPr>
        <w:t xml:space="preserve"> Ces enregistrements se composeront de la position GPS (latitude et long</w:t>
      </w:r>
      <w:r w:rsidR="004D0587">
        <w:rPr>
          <w:rFonts w:eastAsia="Times New Roman" w:cs="Times New Roman"/>
          <w:sz w:val="20"/>
          <w:lang w:eastAsia="ar-SA" w:bidi="ar-SA"/>
        </w:rPr>
        <w:t>itude), de la date, de l'heure ainsi que de la vitesse.</w:t>
      </w:r>
    </w:p>
    <w:p w:rsidR="00D9495D" w:rsidRPr="00264F51" w:rsidRDefault="00D9495D" w:rsidP="00264F51">
      <w:pPr>
        <w:pStyle w:val="Paragraphedeliste"/>
        <w:numPr>
          <w:ilvl w:val="1"/>
          <w:numId w:val="10"/>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Lorsque le véhicule sera à l'arrêt depuis plus de 20 minutes, le système se mettra en mode sommeil afin de limiter au maximum la décharge de la batterie. Le système sortira du mode sommeil dès qu'un mouvement sera détecté</w:t>
      </w:r>
      <w:r w:rsidR="004D0587">
        <w:rPr>
          <w:rFonts w:eastAsia="Times New Roman" w:cs="Times New Roman"/>
          <w:sz w:val="20"/>
          <w:lang w:eastAsia="ar-SA" w:bidi="ar-SA"/>
        </w:rPr>
        <w:t xml:space="preserve"> et reprendra l'enregistrement</w:t>
      </w:r>
      <w:r>
        <w:rPr>
          <w:rFonts w:eastAsia="Times New Roman" w:cs="Times New Roman"/>
          <w:sz w:val="20"/>
          <w:lang w:eastAsia="ar-SA" w:bidi="ar-SA"/>
        </w:rPr>
        <w:t>.</w:t>
      </w:r>
    </w:p>
    <w:p w:rsidR="00FC2ADC" w:rsidRDefault="00FC2ADC" w:rsidP="00FC2ADC">
      <w:pPr>
        <w:tabs>
          <w:tab w:val="right" w:leader="dot" w:pos="11056"/>
        </w:tabs>
        <w:jc w:val="both"/>
        <w:rPr>
          <w:rFonts w:eastAsia="Times New Roman" w:cs="Times New Roman"/>
          <w:sz w:val="20"/>
          <w:lang w:eastAsia="ar-SA" w:bidi="ar-SA"/>
        </w:rPr>
      </w:pPr>
    </w:p>
    <w:p w:rsidR="003B26B3" w:rsidRDefault="003B26B3" w:rsidP="003B26B3">
      <w:pPr>
        <w:pStyle w:val="Paragraphedeliste"/>
        <w:numPr>
          <w:ilvl w:val="0"/>
          <w:numId w:val="10"/>
        </w:numPr>
        <w:tabs>
          <w:tab w:val="right" w:leader="dot" w:pos="11056"/>
        </w:tabs>
        <w:jc w:val="both"/>
        <w:rPr>
          <w:rFonts w:eastAsia="Times New Roman" w:cs="Times New Roman"/>
          <w:sz w:val="20"/>
          <w:lang w:eastAsia="ar-SA" w:bidi="ar-SA"/>
        </w:rPr>
      </w:pPr>
      <w:r w:rsidRPr="003B26B3">
        <w:rPr>
          <w:rFonts w:eastAsia="Times New Roman" w:cs="Times New Roman"/>
          <w:sz w:val="20"/>
          <w:lang w:eastAsia="ar-SA" w:bidi="ar-SA"/>
        </w:rPr>
        <w:t>Pour ce qui concerne le mode suivi de trajet:</w:t>
      </w:r>
    </w:p>
    <w:p w:rsidR="003B26B3" w:rsidRDefault="003B26B3" w:rsidP="003B26B3">
      <w:pPr>
        <w:pStyle w:val="Paragraphedeliste"/>
        <w:numPr>
          <w:ilvl w:val="1"/>
          <w:numId w:val="10"/>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Le système embarqué sur la moto devra détecter un mouvement </w:t>
      </w:r>
    </w:p>
    <w:p w:rsidR="003B26B3" w:rsidRDefault="003B26B3" w:rsidP="003B26B3">
      <w:pPr>
        <w:pStyle w:val="Paragraphedeliste"/>
        <w:numPr>
          <w:ilvl w:val="1"/>
          <w:numId w:val="10"/>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Le système récupérera alors sa position GPS toutes les 20 seconde</w:t>
      </w:r>
      <w:r w:rsidR="004D0587">
        <w:rPr>
          <w:rFonts w:eastAsia="Times New Roman" w:cs="Times New Roman"/>
          <w:sz w:val="20"/>
          <w:lang w:eastAsia="ar-SA" w:bidi="ar-SA"/>
        </w:rPr>
        <w:t>s</w:t>
      </w:r>
      <w:r>
        <w:rPr>
          <w:rFonts w:eastAsia="Times New Roman" w:cs="Times New Roman"/>
          <w:sz w:val="20"/>
          <w:lang w:eastAsia="ar-SA" w:bidi="ar-SA"/>
        </w:rPr>
        <w:t xml:space="preserve"> et stockera les informations de position, d'heure et de jour, de </w:t>
      </w:r>
      <w:r w:rsidR="00191C2F">
        <w:rPr>
          <w:rFonts w:eastAsia="Times New Roman" w:cs="Times New Roman"/>
          <w:sz w:val="20"/>
          <w:lang w:eastAsia="ar-SA" w:bidi="ar-SA"/>
        </w:rPr>
        <w:t xml:space="preserve">vitesse </w:t>
      </w:r>
      <w:r>
        <w:rPr>
          <w:rFonts w:eastAsia="Times New Roman" w:cs="Times New Roman"/>
          <w:sz w:val="20"/>
          <w:lang w:eastAsia="ar-SA" w:bidi="ar-SA"/>
        </w:rPr>
        <w:t xml:space="preserve">dans la carte </w:t>
      </w:r>
      <w:proofErr w:type="spellStart"/>
      <w:r>
        <w:rPr>
          <w:rFonts w:eastAsia="Times New Roman" w:cs="Times New Roman"/>
          <w:sz w:val="20"/>
          <w:lang w:eastAsia="ar-SA" w:bidi="ar-SA"/>
        </w:rPr>
        <w:t>SD</w:t>
      </w:r>
      <w:proofErr w:type="spellEnd"/>
      <w:r>
        <w:rPr>
          <w:rFonts w:eastAsia="Times New Roman" w:cs="Times New Roman"/>
          <w:sz w:val="20"/>
          <w:lang w:eastAsia="ar-SA" w:bidi="ar-SA"/>
        </w:rPr>
        <w:t xml:space="preserve">. </w:t>
      </w:r>
    </w:p>
    <w:p w:rsidR="003B26B3" w:rsidRDefault="003B26B3" w:rsidP="003B26B3">
      <w:pPr>
        <w:pStyle w:val="Paragraphedeliste"/>
        <w:numPr>
          <w:ilvl w:val="1"/>
          <w:numId w:val="10"/>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En cas d'arrête du véhicule supérieur à 5 minutes,</w:t>
      </w:r>
      <w:r w:rsidR="004D0587">
        <w:rPr>
          <w:rFonts w:eastAsia="Times New Roman" w:cs="Times New Roman"/>
          <w:sz w:val="20"/>
          <w:lang w:eastAsia="ar-SA" w:bidi="ar-SA"/>
        </w:rPr>
        <w:t xml:space="preserve"> le système se mettra en veille afin de prolonger la batterie du véhicule.</w:t>
      </w:r>
    </w:p>
    <w:p w:rsidR="004D0587" w:rsidRDefault="004D0587" w:rsidP="003B26B3">
      <w:pPr>
        <w:pStyle w:val="Paragraphedeliste"/>
        <w:numPr>
          <w:ilvl w:val="1"/>
          <w:numId w:val="10"/>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Le système sortira automatiquement du mode sommeil en cas de mouvement du véhicule et reprendra l'enregistrement comme spécifié ci-dessus.</w:t>
      </w:r>
    </w:p>
    <w:p w:rsidR="004D0587" w:rsidRDefault="004D0587" w:rsidP="003B26B3">
      <w:pPr>
        <w:pStyle w:val="Paragraphedeliste"/>
        <w:numPr>
          <w:ilvl w:val="1"/>
          <w:numId w:val="10"/>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Une connexion Bluetooth permettra de récupérer l'ensemble des informations sur une application Smartphone lorsque le véhicule sera restitué au magasin. Les données sur la carte </w:t>
      </w:r>
      <w:proofErr w:type="spellStart"/>
      <w:r>
        <w:rPr>
          <w:rFonts w:eastAsia="Times New Roman" w:cs="Times New Roman"/>
          <w:sz w:val="20"/>
          <w:lang w:eastAsia="ar-SA" w:bidi="ar-SA"/>
        </w:rPr>
        <w:t>SD</w:t>
      </w:r>
      <w:proofErr w:type="spellEnd"/>
      <w:r>
        <w:rPr>
          <w:rFonts w:eastAsia="Times New Roman" w:cs="Times New Roman"/>
          <w:sz w:val="20"/>
          <w:lang w:eastAsia="ar-SA" w:bidi="ar-SA"/>
        </w:rPr>
        <w:t xml:space="preserve"> seront alors effacées pour libérer de l'espace mémoire sur celle-ci.</w:t>
      </w:r>
    </w:p>
    <w:p w:rsidR="004D0587" w:rsidRDefault="004D0587" w:rsidP="004D0587">
      <w:pPr>
        <w:tabs>
          <w:tab w:val="right" w:leader="dot" w:pos="11056"/>
        </w:tabs>
        <w:jc w:val="both"/>
        <w:rPr>
          <w:rFonts w:eastAsia="Times New Roman" w:cs="Times New Roman"/>
          <w:sz w:val="20"/>
          <w:lang w:eastAsia="ar-SA" w:bidi="ar-SA"/>
        </w:rPr>
      </w:pPr>
    </w:p>
    <w:p w:rsidR="004D0587" w:rsidRDefault="004D0587" w:rsidP="004D0587">
      <w:pPr>
        <w:pStyle w:val="Paragraphedeliste"/>
        <w:numPr>
          <w:ilvl w:val="0"/>
          <w:numId w:val="11"/>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Il sera donc nécessaire de réaliser une application mobile afin de récupérer les données présentes sur la carte </w:t>
      </w:r>
      <w:proofErr w:type="spellStart"/>
      <w:r>
        <w:rPr>
          <w:rFonts w:eastAsia="Times New Roman" w:cs="Times New Roman"/>
          <w:sz w:val="20"/>
          <w:lang w:eastAsia="ar-SA" w:bidi="ar-SA"/>
        </w:rPr>
        <w:t>SD</w:t>
      </w:r>
      <w:proofErr w:type="spellEnd"/>
      <w:r>
        <w:rPr>
          <w:rFonts w:eastAsia="Times New Roman" w:cs="Times New Roman"/>
          <w:sz w:val="20"/>
          <w:lang w:eastAsia="ar-SA" w:bidi="ar-SA"/>
        </w:rPr>
        <w:t xml:space="preserve"> lors de la restitution du véhicule au magasin. Cette application permettra de se connecter en Bluetooth au système embarqué sur la moto et d'afficher tous les points caractéristiques du trajet. Dans un premier temps, on affichera les données brutes (et non pas un trajet sur une carte) avec les indications de</w:t>
      </w:r>
      <w:r w:rsidR="00191C2F">
        <w:rPr>
          <w:rFonts w:eastAsia="Times New Roman" w:cs="Times New Roman"/>
          <w:sz w:val="20"/>
          <w:lang w:eastAsia="ar-SA" w:bidi="ar-SA"/>
        </w:rPr>
        <w:t xml:space="preserve"> temps, de vitesse</w:t>
      </w:r>
      <w:r>
        <w:rPr>
          <w:rFonts w:eastAsia="Times New Roman" w:cs="Times New Roman"/>
          <w:sz w:val="20"/>
          <w:lang w:eastAsia="ar-SA" w:bidi="ar-SA"/>
        </w:rPr>
        <w:t xml:space="preserve"> et de position. Une fois des données chargées dans l'application mobile, le système embarqué les supprimera de la carte </w:t>
      </w:r>
      <w:proofErr w:type="spellStart"/>
      <w:r>
        <w:rPr>
          <w:rFonts w:eastAsia="Times New Roman" w:cs="Times New Roman"/>
          <w:sz w:val="20"/>
          <w:lang w:eastAsia="ar-SA" w:bidi="ar-SA"/>
        </w:rPr>
        <w:t>SD</w:t>
      </w:r>
      <w:proofErr w:type="spellEnd"/>
      <w:r>
        <w:rPr>
          <w:rFonts w:eastAsia="Times New Roman" w:cs="Times New Roman"/>
          <w:sz w:val="20"/>
          <w:lang w:eastAsia="ar-SA" w:bidi="ar-SA"/>
        </w:rPr>
        <w:t>.</w:t>
      </w:r>
    </w:p>
    <w:p w:rsidR="004D0587" w:rsidRDefault="004D0587" w:rsidP="004D0587">
      <w:pPr>
        <w:tabs>
          <w:tab w:val="right" w:leader="dot" w:pos="11056"/>
        </w:tabs>
        <w:jc w:val="both"/>
        <w:rPr>
          <w:rFonts w:eastAsia="Times New Roman" w:cs="Times New Roman"/>
          <w:sz w:val="20"/>
          <w:lang w:eastAsia="ar-SA" w:bidi="ar-SA"/>
        </w:rPr>
      </w:pPr>
    </w:p>
    <w:p w:rsidR="004D0587" w:rsidRDefault="004D0587" w:rsidP="004D0587">
      <w:pPr>
        <w:pStyle w:val="Paragraphedeliste"/>
        <w:numPr>
          <w:ilvl w:val="0"/>
          <w:numId w:val="11"/>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Afin de pouvoir basculer dans les différents modes de fonctionnement, le système embarqué sera équipé d'un interrupteur à trois positions afin de choisir:</w:t>
      </w:r>
    </w:p>
    <w:p w:rsidR="004D0587" w:rsidRPr="004D0587" w:rsidRDefault="004D0587" w:rsidP="004D0587">
      <w:pPr>
        <w:pStyle w:val="Paragraphedeliste"/>
        <w:rPr>
          <w:rFonts w:eastAsia="Times New Roman" w:cs="Times New Roman"/>
          <w:sz w:val="20"/>
          <w:lang w:eastAsia="ar-SA" w:bidi="ar-SA"/>
        </w:rPr>
      </w:pPr>
    </w:p>
    <w:p w:rsidR="004D0587" w:rsidRDefault="004D0587" w:rsidP="004D0587">
      <w:pPr>
        <w:pStyle w:val="Paragraphedeliste"/>
        <w:numPr>
          <w:ilvl w:val="1"/>
          <w:numId w:val="11"/>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mode off : dans ce mode, l'ensemble du système est en mode sommeil afin de limiter la décharge de la batterie</w:t>
      </w:r>
      <w:r w:rsidR="00057202">
        <w:rPr>
          <w:rFonts w:eastAsia="Times New Roman" w:cs="Times New Roman"/>
          <w:sz w:val="20"/>
          <w:lang w:eastAsia="ar-SA" w:bidi="ar-SA"/>
        </w:rPr>
        <w:t>.</w:t>
      </w:r>
    </w:p>
    <w:p w:rsidR="004D0587" w:rsidRDefault="004D0587" w:rsidP="004D0587">
      <w:pPr>
        <w:pStyle w:val="Paragraphedeliste"/>
        <w:numPr>
          <w:ilvl w:val="1"/>
          <w:numId w:val="11"/>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mode alarme : </w:t>
      </w:r>
      <w:r w:rsidR="00057202">
        <w:rPr>
          <w:rFonts w:eastAsia="Times New Roman" w:cs="Times New Roman"/>
          <w:sz w:val="20"/>
          <w:lang w:eastAsia="ar-SA" w:bidi="ar-SA"/>
        </w:rPr>
        <w:t>pour informer l'utilisateur de ce mode, le système émet trois bips courts suivi de trois bips long suivi de trois bips courts (SOS). Le système se place ensuite en mode sommeil en attendant un mouvement du véhicule.</w:t>
      </w:r>
    </w:p>
    <w:p w:rsidR="00057202" w:rsidRPr="004D0587" w:rsidRDefault="00057202" w:rsidP="004D0587">
      <w:pPr>
        <w:pStyle w:val="Paragraphedeliste"/>
        <w:numPr>
          <w:ilvl w:val="1"/>
          <w:numId w:val="11"/>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mode suivi de trajet : pour informer l'utilisateur de ce mode, le système émet un bip long (3 secondes). Le système se met ensuite en mode sommeil en attendant un mouvement du véhicule.</w:t>
      </w:r>
    </w:p>
    <w:p w:rsidR="00526E12" w:rsidRDefault="00526E12" w:rsidP="002630A6">
      <w:pPr>
        <w:tabs>
          <w:tab w:val="right" w:leader="dot" w:pos="11056"/>
        </w:tabs>
        <w:ind w:firstLine="0"/>
        <w:jc w:val="both"/>
        <w:rPr>
          <w:rFonts w:eastAsia="Times New Roman" w:cs="Times New Roman"/>
          <w:sz w:val="20"/>
          <w:lang w:eastAsia="ar-SA" w:bidi="ar-SA"/>
        </w:rPr>
      </w:pPr>
    </w:p>
    <w:p w:rsidR="00526E12" w:rsidRDefault="00526E12">
      <w:pPr>
        <w:tabs>
          <w:tab w:val="right" w:leader="dot" w:pos="11056"/>
        </w:tabs>
        <w:rPr>
          <w:rFonts w:eastAsia="Times New Roman" w:cs="Times New Roman"/>
          <w:sz w:val="20"/>
          <w:lang w:eastAsia="ar-SA" w:bidi="ar-SA"/>
        </w:rPr>
      </w:pPr>
    </w:p>
    <w:p w:rsidR="00526E12" w:rsidRDefault="00526E12">
      <w:pPr>
        <w:sectPr w:rsidR="00526E12">
          <w:type w:val="continuous"/>
          <w:pgSz w:w="11906" w:h="16838"/>
          <w:pgMar w:top="425" w:right="425" w:bottom="425" w:left="425" w:header="720" w:footer="720" w:gutter="0"/>
          <w:cols w:space="720"/>
        </w:sectPr>
      </w:pPr>
    </w:p>
    <w:p w:rsidR="00526E12" w:rsidRDefault="00F775B2">
      <w:pPr>
        <w:pStyle w:val="Titre1"/>
      </w:pPr>
      <w:bookmarkStart w:id="12" w:name="_Toc497126272"/>
      <w:r w:rsidRPr="00F775B2">
        <w:rPr>
          <w:rFonts w:eastAsia="Times New Roman" w:cs="Times New Roman"/>
          <w:noProof/>
          <w:sz w:val="20"/>
          <w:lang w:eastAsia="fr-FR" w:bidi="ar-SA"/>
        </w:rPr>
        <w:lastRenderedPageBreak/>
        <w:pict>
          <v:shape id="_x0000_s1196" type="#_x0000_t202" style="position:absolute;left:0;text-align:left;margin-left:645.5pt;margin-top:6.3pt;width:108.6pt;height:21pt;z-index:251638272" filled="f" stroked="f">
            <v:stroke joinstyle="round"/>
            <v:textbox style="mso-rotate-with-shape:t" inset="0,0,0,0">
              <w:txbxContent>
                <w:p w:rsidR="00231277" w:rsidRDefault="00231277" w:rsidP="00E11FA8">
                  <w:pPr>
                    <w:ind w:firstLine="0"/>
                    <w:rPr>
                      <w:sz w:val="16"/>
                      <w:szCs w:val="16"/>
                    </w:rPr>
                  </w:pPr>
                  <w:r>
                    <w:rPr>
                      <w:sz w:val="16"/>
                      <w:szCs w:val="16"/>
                    </w:rPr>
                    <w:t xml:space="preserve">Constellation de satellites </w:t>
                  </w:r>
                </w:p>
              </w:txbxContent>
            </v:textbox>
          </v:shape>
        </w:pict>
      </w:r>
      <w:r>
        <w:rPr>
          <w:noProof/>
          <w:lang w:eastAsia="fr-FR" w:bidi="ar-SA"/>
        </w:rPr>
        <w:pict>
          <v:shape id="_x0000_s1174" type="#_x0000_t202" style="position:absolute;left:0;text-align:left;margin-left:601.8pt;margin-top:.3pt;width:102.75pt;height:89.4pt;z-index:251624960" filled="f" stroked="f">
            <v:textbox>
              <w:txbxContent>
                <w:p w:rsidR="00231277" w:rsidRDefault="00231277" w:rsidP="00D67EC9">
                  <w:pPr>
                    <w:ind w:firstLine="0"/>
                  </w:pPr>
                  <w:r>
                    <w:rPr>
                      <w:noProof/>
                      <w:lang w:eastAsia="fr-FR" w:bidi="ar-SA"/>
                    </w:rPr>
                    <w:drawing>
                      <wp:inline distT="0" distB="0" distL="0" distR="0">
                        <wp:extent cx="1111885" cy="10312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111885" cy="1031240"/>
                                </a:xfrm>
                                <a:prstGeom prst="rect">
                                  <a:avLst/>
                                </a:prstGeom>
                                <a:noFill/>
                                <a:ln w="9525">
                                  <a:noFill/>
                                  <a:miter lim="800000"/>
                                  <a:headEnd/>
                                  <a:tailEnd/>
                                </a:ln>
                              </pic:spPr>
                            </pic:pic>
                          </a:graphicData>
                        </a:graphic>
                      </wp:inline>
                    </w:drawing>
                  </w:r>
                </w:p>
              </w:txbxContent>
            </v:textbox>
          </v:shape>
        </w:pict>
      </w:r>
      <w:r w:rsidR="00526E12">
        <w:t>Spécifications</w:t>
      </w:r>
      <w:bookmarkEnd w:id="12"/>
    </w:p>
    <w:p w:rsidR="00526E12" w:rsidRDefault="00526E12">
      <w:pPr>
        <w:pStyle w:val="Titre2"/>
      </w:pPr>
      <w:bookmarkStart w:id="13" w:name="_Toc497126273"/>
      <w:r>
        <w:t>Synoptique de l'architecture matérielle</w:t>
      </w:r>
      <w:bookmarkEnd w:id="13"/>
    </w:p>
    <w:p w:rsidR="00E11FA8" w:rsidRDefault="00F775B2" w:rsidP="00E11FA8">
      <w:pPr>
        <w:rPr>
          <w:rFonts w:eastAsia="Times New Roman" w:cs="Times New Roman"/>
          <w:sz w:val="20"/>
          <w:lang w:eastAsia="ar-SA" w:bidi="ar-SA"/>
        </w:rPr>
      </w:pPr>
      <w:r>
        <w:rPr>
          <w:rFonts w:eastAsia="Times New Roman" w:cs="Times New Roman"/>
          <w:noProof/>
          <w:sz w:val="20"/>
          <w:lang w:eastAsia="fr-FR" w:bidi="ar-SA"/>
        </w:rPr>
        <w:pict>
          <v:shape id="_x0000_s1339" type="#_x0000_t202" style="position:absolute;left:0;text-align:left;margin-left:213.05pt;margin-top:1.5pt;width:248.5pt;height:80.55pt;z-index:251750912" filled="f" stroked="f">
            <v:stroke joinstyle="round"/>
            <v:textbox style="mso-next-textbox:#_x0000_s1339;mso-rotate-with-shape:t" inset="0,0,0,0">
              <w:txbxContent>
                <w:p w:rsidR="00CA704F" w:rsidRDefault="00CA704F" w:rsidP="00CA704F">
                  <w:pPr>
                    <w:ind w:firstLine="0"/>
                    <w:rPr>
                      <w:sz w:val="16"/>
                      <w:szCs w:val="16"/>
                    </w:rPr>
                  </w:pPr>
                  <w:r>
                    <w:rPr>
                      <w:sz w:val="16"/>
                      <w:szCs w:val="16"/>
                    </w:rPr>
                    <w:t xml:space="preserve">Système embarqué disposant : </w:t>
                  </w:r>
                </w:p>
                <w:p w:rsidR="00CA704F" w:rsidRDefault="00CA704F" w:rsidP="00CA704F">
                  <w:pPr>
                    <w:ind w:firstLine="0"/>
                    <w:rPr>
                      <w:sz w:val="16"/>
                      <w:szCs w:val="16"/>
                    </w:rPr>
                  </w:pPr>
                  <w:r>
                    <w:rPr>
                      <w:sz w:val="16"/>
                      <w:szCs w:val="16"/>
                    </w:rPr>
                    <w:t>-d'un récepteur GPS</w:t>
                  </w:r>
                </w:p>
                <w:p w:rsidR="00CA704F" w:rsidRDefault="00CA704F" w:rsidP="00CA704F">
                  <w:pPr>
                    <w:ind w:firstLine="0"/>
                    <w:rPr>
                      <w:sz w:val="16"/>
                      <w:szCs w:val="16"/>
                    </w:rPr>
                  </w:pPr>
                  <w:r>
                    <w:rPr>
                      <w:sz w:val="16"/>
                      <w:szCs w:val="16"/>
                    </w:rPr>
                    <w:t>-d'un émetteur récepteur GSM/</w:t>
                  </w:r>
                  <w:proofErr w:type="spellStart"/>
                  <w:r>
                    <w:rPr>
                      <w:sz w:val="16"/>
                      <w:szCs w:val="16"/>
                    </w:rPr>
                    <w:t>GPRS</w:t>
                  </w:r>
                  <w:proofErr w:type="spellEnd"/>
                  <w:r>
                    <w:rPr>
                      <w:sz w:val="16"/>
                      <w:szCs w:val="16"/>
                    </w:rPr>
                    <w:t xml:space="preserve"> pour l'envoi de </w:t>
                  </w:r>
                  <w:proofErr w:type="spellStart"/>
                  <w:r>
                    <w:rPr>
                      <w:sz w:val="16"/>
                      <w:szCs w:val="16"/>
                    </w:rPr>
                    <w:t>SMS</w:t>
                  </w:r>
                  <w:proofErr w:type="spellEnd"/>
                </w:p>
                <w:p w:rsidR="00CA704F" w:rsidRDefault="00CA704F" w:rsidP="00CA704F">
                  <w:pPr>
                    <w:ind w:firstLine="0"/>
                    <w:rPr>
                      <w:sz w:val="16"/>
                      <w:szCs w:val="16"/>
                    </w:rPr>
                  </w:pPr>
                  <w:r>
                    <w:rPr>
                      <w:sz w:val="16"/>
                      <w:szCs w:val="16"/>
                    </w:rPr>
                    <w:t>-d'un détecteur de mouvement</w:t>
                  </w:r>
                </w:p>
                <w:p w:rsidR="00CA704F" w:rsidRDefault="00CA704F" w:rsidP="00CA704F">
                  <w:pPr>
                    <w:ind w:firstLine="0"/>
                    <w:rPr>
                      <w:sz w:val="16"/>
                      <w:szCs w:val="16"/>
                    </w:rPr>
                  </w:pPr>
                  <w:r>
                    <w:rPr>
                      <w:sz w:val="16"/>
                      <w:szCs w:val="16"/>
                    </w:rPr>
                    <w:t xml:space="preserve">-d'un module </w:t>
                  </w:r>
                  <w:proofErr w:type="spellStart"/>
                  <w:r>
                    <w:rPr>
                      <w:sz w:val="16"/>
                      <w:szCs w:val="16"/>
                    </w:rPr>
                    <w:t>SD</w:t>
                  </w:r>
                  <w:proofErr w:type="spellEnd"/>
                  <w:r>
                    <w:rPr>
                      <w:sz w:val="16"/>
                      <w:szCs w:val="16"/>
                    </w:rPr>
                    <w:t xml:space="preserve"> </w:t>
                  </w:r>
                  <w:proofErr w:type="spellStart"/>
                  <w:r>
                    <w:rPr>
                      <w:sz w:val="16"/>
                      <w:szCs w:val="16"/>
                    </w:rPr>
                    <w:t>card</w:t>
                  </w:r>
                  <w:proofErr w:type="spellEnd"/>
                  <w:r>
                    <w:rPr>
                      <w:sz w:val="16"/>
                      <w:szCs w:val="16"/>
                    </w:rPr>
                    <w:t xml:space="preserve"> pour la sauvegarde des données</w:t>
                  </w:r>
                </w:p>
                <w:p w:rsidR="00CA704F" w:rsidRDefault="00CA704F" w:rsidP="00CA704F">
                  <w:pPr>
                    <w:ind w:firstLine="0"/>
                    <w:rPr>
                      <w:sz w:val="16"/>
                      <w:szCs w:val="16"/>
                    </w:rPr>
                  </w:pPr>
                  <w:r>
                    <w:rPr>
                      <w:sz w:val="16"/>
                      <w:szCs w:val="16"/>
                    </w:rPr>
                    <w:t xml:space="preserve">-d'un </w:t>
                  </w:r>
                  <w:proofErr w:type="spellStart"/>
                  <w:r>
                    <w:rPr>
                      <w:sz w:val="16"/>
                      <w:szCs w:val="16"/>
                    </w:rPr>
                    <w:t>buzzer</w:t>
                  </w:r>
                  <w:proofErr w:type="spellEnd"/>
                  <w:r>
                    <w:rPr>
                      <w:sz w:val="16"/>
                      <w:szCs w:val="16"/>
                    </w:rPr>
                    <w:t xml:space="preserve"> pour l'émission des bips correspondant aux modes de fonctionnement</w:t>
                  </w:r>
                </w:p>
                <w:p w:rsidR="00CA704F" w:rsidRDefault="00CA704F" w:rsidP="00CA704F">
                  <w:pPr>
                    <w:ind w:firstLine="0"/>
                    <w:rPr>
                      <w:sz w:val="16"/>
                      <w:szCs w:val="16"/>
                    </w:rPr>
                  </w:pPr>
                  <w:r>
                    <w:rPr>
                      <w:sz w:val="16"/>
                      <w:szCs w:val="16"/>
                    </w:rPr>
                    <w:t>-d'un module Bluetooth pour la communication avec l'application mobile</w:t>
                  </w:r>
                </w:p>
              </w:txbxContent>
            </v:textbox>
          </v:shape>
        </w:pict>
      </w:r>
      <w:r w:rsidR="00526E12">
        <w:rPr>
          <w:rFonts w:eastAsia="Times New Roman" w:cs="Times New Roman"/>
          <w:sz w:val="20"/>
          <w:lang w:eastAsia="ar-SA" w:bidi="ar-SA"/>
        </w:rPr>
        <w:t xml:space="preserve"> </w:t>
      </w:r>
    </w:p>
    <w:p w:rsidR="000A14A6" w:rsidRDefault="00F775B2" w:rsidP="00E11FA8">
      <w:pPr>
        <w:rPr>
          <w:rFonts w:eastAsia="Times New Roman" w:cs="Times New Roman"/>
          <w:sz w:val="20"/>
          <w:lang w:eastAsia="ar-SA" w:bidi="ar-SA"/>
        </w:rPr>
      </w:pPr>
      <w:r>
        <w:rPr>
          <w:rFonts w:eastAsia="Times New Roman" w:cs="Times New Roman"/>
          <w:noProof/>
          <w:sz w:val="20"/>
          <w:lang w:eastAsia="fr-FR" w:bidi="ar-SA"/>
        </w:rPr>
        <w:pict>
          <v:group id="_x0000_s1176" style="position:absolute;left:0;text-align:left;margin-left:598.3pt;margin-top:-16.75pt;width:38.6pt;height:22.6pt;rotation:-21236617fd;flip:x y;z-index:251627008" coordorigin="2819,10883" coordsize="1188,751">
            <v:shape id="_x0000_s1177" style="position:absolute;left:3099;top:11511;width:275;height:123;rotation:1477261fd" coordsize="275,211" path="m,200c59,100,119,,165,2v46,2,78,105,110,209e" filled="f">
              <v:path arrowok="t"/>
            </v:shape>
            <v:shape id="_x0000_s1178" style="position:absolute;left:2968;top:11329;width:632;height:280;rotation:1477261fd;mso-position-horizontal:absolute;mso-position-vertical:absolute" coordsize="275,211" path="m,200c59,100,119,,165,2v46,2,78,105,110,209e" filled="f">
              <v:path arrowok="t"/>
            </v:shape>
            <v:shape id="_x0000_s1179" style="position:absolute;left:2896;top:11096;width:902;height:370;rotation:1477261fd;mso-position-horizontal:absolute;mso-position-vertical:absolute" coordsize="275,211" path="m,200c59,100,119,,165,2v46,2,78,105,110,209e" filled="f">
              <v:path arrowok="t"/>
            </v:shape>
            <v:shape id="_x0000_s1180" style="position:absolute;left:2819;top:10883;width:1188;height:487;rotation:1477261fd;mso-position-horizontal:absolute;mso-position-vertical:absolute" coordsize="275,211" path="m,200c59,100,119,,165,2v46,2,78,105,110,209e" filled="f">
              <v:path arrowok="t"/>
            </v:shape>
          </v:group>
        </w:pict>
      </w: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F775B2" w:rsidP="00E11FA8">
      <w:pPr>
        <w:rPr>
          <w:rFonts w:eastAsia="Times New Roman" w:cs="Times New Roman"/>
          <w:sz w:val="20"/>
          <w:lang w:eastAsia="ar-SA" w:bidi="ar-SA"/>
        </w:rPr>
      </w:pPr>
      <w:r>
        <w:rPr>
          <w:rFonts w:eastAsia="Times New Roman" w:cs="Times New Roman"/>
          <w:noProof/>
          <w:sz w:val="20"/>
          <w:lang w:eastAsia="fr-FR" w:bidi="ar-SA"/>
        </w:rPr>
        <w:pict>
          <v:shape id="_x0000_s1335" type="#_x0000_t202" style="position:absolute;left:0;text-align:left;margin-left:265.25pt;margin-top:5.6pt;width:84.95pt;height:46.05pt;z-index:251746816;mso-wrap-style:none" filled="f" stroked="f">
            <v:textbox style="mso-fit-shape-to-text:t">
              <w:txbxContent>
                <w:p w:rsidR="00295004" w:rsidRDefault="00295004" w:rsidP="00295004">
                  <w:pPr>
                    <w:ind w:firstLine="0"/>
                  </w:pPr>
                  <w:r>
                    <w:rPr>
                      <w:noProof/>
                      <w:lang w:eastAsia="fr-FR" w:bidi="ar-SA"/>
                    </w:rPr>
                    <w:drawing>
                      <wp:inline distT="0" distB="0" distL="0" distR="0">
                        <wp:extent cx="876300" cy="493412"/>
                        <wp:effectExtent l="19050" t="0" r="0" b="0"/>
                        <wp:docPr id="371" name="Image 370" descr="systeme_embar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_embarque.jpg"/>
                                <pic:cNvPicPr/>
                              </pic:nvPicPr>
                              <pic:blipFill>
                                <a:blip r:embed="rId10"/>
                                <a:stretch>
                                  <a:fillRect/>
                                </a:stretch>
                              </pic:blipFill>
                              <pic:spPr>
                                <a:xfrm>
                                  <a:off x="0" y="0"/>
                                  <a:ext cx="877671" cy="494184"/>
                                </a:xfrm>
                                <a:prstGeom prst="rect">
                                  <a:avLst/>
                                </a:prstGeom>
                              </pic:spPr>
                            </pic:pic>
                          </a:graphicData>
                        </a:graphic>
                      </wp:inline>
                    </w:drawing>
                  </w:r>
                </w:p>
              </w:txbxContent>
            </v:textbox>
          </v:shape>
        </w:pict>
      </w: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F775B2" w:rsidP="00E11FA8">
      <w:pPr>
        <w:rPr>
          <w:rFonts w:eastAsia="Times New Roman" w:cs="Times New Roman"/>
          <w:sz w:val="20"/>
          <w:lang w:eastAsia="ar-SA" w:bidi="ar-SA"/>
        </w:rPr>
      </w:pPr>
      <w:r>
        <w:rPr>
          <w:rFonts w:eastAsia="Times New Roman" w:cs="Times New Roman"/>
          <w:noProof/>
          <w:sz w:val="20"/>
          <w:lang w:eastAsia="fr-FR" w:bidi="ar-SA"/>
        </w:rPr>
        <w:pict>
          <v:shape id="_x0000_s1336" type="#_x0000_t202" style="position:absolute;left:0;text-align:left;margin-left:636.9pt;margin-top:72.35pt;width:111.1pt;height:107.4pt;z-index:251747840" filled="f" stroked="f">
            <v:stroke joinstyle="round"/>
            <v:textbox style="mso-rotate-with-shape:t" inset="0,0,0,0">
              <w:txbxContent>
                <w:p w:rsidR="00295004" w:rsidRDefault="00295004" w:rsidP="00E11FA8">
                  <w:pPr>
                    <w:ind w:firstLine="0"/>
                    <w:rPr>
                      <w:sz w:val="16"/>
                      <w:szCs w:val="16"/>
                    </w:rPr>
                  </w:pPr>
                  <w:r>
                    <w:rPr>
                      <w:sz w:val="16"/>
                      <w:szCs w:val="16"/>
                    </w:rPr>
                    <w:t xml:space="preserve">Envoi d'un </w:t>
                  </w:r>
                  <w:proofErr w:type="spellStart"/>
                  <w:r>
                    <w:rPr>
                      <w:sz w:val="16"/>
                      <w:szCs w:val="16"/>
                    </w:rPr>
                    <w:t>SMS</w:t>
                  </w:r>
                  <w:proofErr w:type="spellEnd"/>
                  <w:r>
                    <w:rPr>
                      <w:sz w:val="16"/>
                      <w:szCs w:val="16"/>
                    </w:rPr>
                    <w:t xml:space="preserve"> toutes les 20 secondes en cas de déplacement du véhicule en mode alarme, et envoi d'un </w:t>
                  </w:r>
                  <w:proofErr w:type="spellStart"/>
                  <w:r>
                    <w:rPr>
                      <w:sz w:val="16"/>
                      <w:szCs w:val="16"/>
                    </w:rPr>
                    <w:t>SMS</w:t>
                  </w:r>
                  <w:proofErr w:type="spellEnd"/>
                  <w:r>
                    <w:rPr>
                      <w:sz w:val="16"/>
                      <w:szCs w:val="16"/>
                    </w:rPr>
                    <w:t xml:space="preserve"> </w:t>
                  </w:r>
                  <w:r w:rsidR="00B96950">
                    <w:rPr>
                      <w:sz w:val="16"/>
                      <w:szCs w:val="16"/>
                    </w:rPr>
                    <w:t xml:space="preserve">toutes les 5 minutes après arrêt du véhicule en mode alarme pendant une durée de 20 minutes. Les informations transmisses sont les suivantes : </w:t>
                  </w:r>
                </w:p>
                <w:p w:rsidR="00B96950" w:rsidRDefault="00B96950" w:rsidP="00E11FA8">
                  <w:pPr>
                    <w:ind w:firstLine="0"/>
                    <w:rPr>
                      <w:sz w:val="16"/>
                      <w:szCs w:val="16"/>
                    </w:rPr>
                  </w:pPr>
                  <w:r>
                    <w:rPr>
                      <w:sz w:val="16"/>
                      <w:szCs w:val="16"/>
                    </w:rPr>
                    <w:t>-position</w:t>
                  </w:r>
                </w:p>
                <w:p w:rsidR="00B96950" w:rsidRDefault="00B96950" w:rsidP="00E11FA8">
                  <w:pPr>
                    <w:ind w:firstLine="0"/>
                    <w:rPr>
                      <w:sz w:val="16"/>
                      <w:szCs w:val="16"/>
                    </w:rPr>
                  </w:pPr>
                  <w:r>
                    <w:rPr>
                      <w:sz w:val="16"/>
                      <w:szCs w:val="16"/>
                    </w:rPr>
                    <w:t>-vitesse</w:t>
                  </w:r>
                </w:p>
                <w:p w:rsidR="00B96950" w:rsidRDefault="00B96950" w:rsidP="00E11FA8">
                  <w:pPr>
                    <w:ind w:firstLine="0"/>
                    <w:rPr>
                      <w:sz w:val="16"/>
                      <w:szCs w:val="16"/>
                    </w:rPr>
                  </w:pPr>
                  <w:r>
                    <w:rPr>
                      <w:sz w:val="16"/>
                      <w:szCs w:val="16"/>
                    </w:rPr>
                    <w:t>-direction</w:t>
                  </w:r>
                </w:p>
              </w:txbxContent>
            </v:textbox>
          </v:shape>
        </w:pict>
      </w:r>
      <w:r>
        <w:rPr>
          <w:rFonts w:eastAsia="Times New Roman" w:cs="Times New Roman"/>
          <w:noProof/>
          <w:sz w:val="20"/>
          <w:lang w:eastAsia="fr-FR" w:bidi="ar-SA"/>
        </w:rPr>
        <w:pict>
          <v:shape id="_x0000_s1200" type="#_x0000_t202" style="position:absolute;left:0;text-align:left;margin-left:27.25pt;margin-top:8.3pt;width:111.1pt;height:107.4pt;z-index:251641344" filled="f" stroked="f">
            <v:stroke joinstyle="round"/>
            <v:textbox style="mso-rotate-with-shape:t" inset="0,0,0,0">
              <w:txbxContent>
                <w:p w:rsidR="00231277" w:rsidRDefault="00295004" w:rsidP="00E11FA8">
                  <w:pPr>
                    <w:ind w:firstLine="0"/>
                    <w:rPr>
                      <w:sz w:val="16"/>
                      <w:szCs w:val="16"/>
                    </w:rPr>
                  </w:pPr>
                  <w:r>
                    <w:rPr>
                      <w:sz w:val="16"/>
                      <w:szCs w:val="16"/>
                    </w:rPr>
                    <w:t xml:space="preserve">Application mobile permettant de récupérer les données d'un trajet au retour au magasin grâce à une liaison Bluetooth. Les données recueillies sont les suivantes : </w:t>
                  </w:r>
                </w:p>
                <w:p w:rsidR="00295004" w:rsidRDefault="00295004" w:rsidP="00E11FA8">
                  <w:pPr>
                    <w:ind w:firstLine="0"/>
                    <w:rPr>
                      <w:sz w:val="16"/>
                      <w:szCs w:val="16"/>
                    </w:rPr>
                  </w:pPr>
                  <w:r>
                    <w:rPr>
                      <w:sz w:val="16"/>
                      <w:szCs w:val="16"/>
                    </w:rPr>
                    <w:t>-position</w:t>
                  </w:r>
                </w:p>
                <w:p w:rsidR="00295004" w:rsidRDefault="00295004" w:rsidP="00E11FA8">
                  <w:pPr>
                    <w:ind w:firstLine="0"/>
                    <w:rPr>
                      <w:sz w:val="16"/>
                      <w:szCs w:val="16"/>
                    </w:rPr>
                  </w:pPr>
                  <w:r>
                    <w:rPr>
                      <w:sz w:val="16"/>
                      <w:szCs w:val="16"/>
                    </w:rPr>
                    <w:t>-date (heure  et jour)</w:t>
                  </w:r>
                </w:p>
                <w:p w:rsidR="00295004" w:rsidRDefault="00295004" w:rsidP="00E11FA8">
                  <w:pPr>
                    <w:ind w:firstLine="0"/>
                    <w:rPr>
                      <w:sz w:val="16"/>
                      <w:szCs w:val="16"/>
                    </w:rPr>
                  </w:pPr>
                  <w:r>
                    <w:rPr>
                      <w:sz w:val="16"/>
                      <w:szCs w:val="16"/>
                    </w:rPr>
                    <w:t>-vitesse</w:t>
                  </w:r>
                </w:p>
                <w:p w:rsidR="00295004" w:rsidRDefault="00295004" w:rsidP="00E11FA8">
                  <w:pPr>
                    <w:ind w:firstLine="0"/>
                    <w:rPr>
                      <w:sz w:val="16"/>
                      <w:szCs w:val="16"/>
                    </w:rPr>
                  </w:pPr>
                  <w:r>
                    <w:rPr>
                      <w:sz w:val="16"/>
                      <w:szCs w:val="16"/>
                    </w:rPr>
                    <w:t>-direction</w:t>
                  </w:r>
                </w:p>
                <w:p w:rsidR="00295004" w:rsidRDefault="00295004" w:rsidP="00E11FA8">
                  <w:pPr>
                    <w:ind w:firstLine="0"/>
                    <w:rPr>
                      <w:sz w:val="16"/>
                      <w:szCs w:val="16"/>
                    </w:rPr>
                  </w:pPr>
                  <w:r>
                    <w:rPr>
                      <w:sz w:val="16"/>
                      <w:szCs w:val="16"/>
                    </w:rPr>
                    <w:t>Ceci à raison d'un enregistrement toutes les 20 secondes.</w:t>
                  </w:r>
                </w:p>
              </w:txbxContent>
            </v:textbox>
          </v:shape>
        </w:pict>
      </w:r>
      <w:r>
        <w:rPr>
          <w:rFonts w:eastAsia="Times New Roman" w:cs="Times New Roman"/>
          <w:noProof/>
          <w:sz w:val="20"/>
          <w:lang w:eastAsia="fr-FR" w:bidi="ar-SA"/>
        </w:rPr>
        <w:pict>
          <v:shape id="_x0000_s1321" type="#_x0000_t202" style="position:absolute;left:0;text-align:left;margin-left:537.6pt;margin-top:131.45pt;width:68.05pt;height:17.75pt;z-index:251740672" filled="f" stroked="f">
            <v:stroke joinstyle="round"/>
            <v:textbox style="mso-next-textbox:#_x0000_s1321;mso-rotate-with-shape:t" inset="0,0,0,0">
              <w:txbxContent>
                <w:p w:rsidR="00295004" w:rsidRDefault="00295004">
                  <w:pPr>
                    <w:rPr>
                      <w:sz w:val="16"/>
                      <w:szCs w:val="16"/>
                    </w:rPr>
                  </w:pPr>
                  <w:r>
                    <w:rPr>
                      <w:sz w:val="16"/>
                      <w:szCs w:val="16"/>
                    </w:rPr>
                    <w:t>GSM/</w:t>
                  </w:r>
                  <w:proofErr w:type="spellStart"/>
                  <w:r>
                    <w:rPr>
                      <w:sz w:val="16"/>
                      <w:szCs w:val="16"/>
                    </w:rPr>
                    <w:t>GPRS</w:t>
                  </w:r>
                  <w:proofErr w:type="spellEnd"/>
                </w:p>
              </w:txbxContent>
            </v:textbox>
          </v:shape>
        </w:pict>
      </w:r>
      <w:r>
        <w:rPr>
          <w:rFonts w:eastAsia="Times New Roman" w:cs="Times New Roman"/>
          <w:noProof/>
          <w:sz w:val="20"/>
          <w:lang w:eastAsia="fr-FR" w:bidi="ar-SA"/>
        </w:rPr>
        <w:pict>
          <v:shape id="_x0000_s1320" type="#_x0000_t202" style="position:absolute;left:0;text-align:left;margin-left:625.25pt;margin-top:176.9pt;width:100.05pt;height:66.55pt;z-index:251739648;mso-wrap-style:none" filled="f" stroked="f">
            <v:textbox style="mso-next-textbox:#_x0000_s1320;mso-fit-shape-to-text:t">
              <w:txbxContent>
                <w:p w:rsidR="00295004" w:rsidRDefault="00295004" w:rsidP="00F06567">
                  <w:pPr>
                    <w:ind w:firstLine="0"/>
                  </w:pPr>
                  <w:r>
                    <w:rPr>
                      <w:noProof/>
                      <w:lang w:eastAsia="fr-FR" w:bidi="ar-SA"/>
                    </w:rPr>
                    <w:drawing>
                      <wp:inline distT="0" distB="0" distL="0" distR="0">
                        <wp:extent cx="1068070" cy="753745"/>
                        <wp:effectExtent l="19050" t="0" r="0" b="0"/>
                        <wp:docPr id="35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1068070" cy="753745"/>
                                </a:xfrm>
                                <a:prstGeom prst="rect">
                                  <a:avLst/>
                                </a:prstGeom>
                                <a:noFill/>
                                <a:ln w="9525">
                                  <a:noFill/>
                                  <a:miter lim="800000"/>
                                  <a:headEnd/>
                                  <a:tailEnd/>
                                </a:ln>
                              </pic:spPr>
                            </pic:pic>
                          </a:graphicData>
                        </a:graphic>
                      </wp:inline>
                    </w:drawing>
                  </w:r>
                </w:p>
              </w:txbxContent>
            </v:textbox>
          </v:shape>
        </w:pict>
      </w:r>
      <w:r>
        <w:rPr>
          <w:rFonts w:eastAsia="Times New Roman" w:cs="Times New Roman"/>
          <w:noProof/>
          <w:sz w:val="20"/>
          <w:lang w:eastAsia="fr-FR" w:bidi="ar-SA"/>
        </w:rPr>
        <w:pict>
          <v:group id="_x0000_s1315" style="position:absolute;left:0;text-align:left;margin-left:577.3pt;margin-top:148.75pt;width:38.6pt;height:22.6pt;rotation:-16775199fd;flip:x y;z-index:251738624" coordorigin="2819,10883" coordsize="1188,751">
            <v:shape id="_x0000_s1316" style="position:absolute;left:3099;top:11511;width:275;height:123;rotation:1477261fd" coordsize="275,211" path="m,200c59,100,119,,165,2v46,2,78,105,110,209e" filled="f">
              <v:path arrowok="t"/>
            </v:shape>
            <v:shape id="_x0000_s1317" style="position:absolute;left:2968;top:11329;width:632;height:280;rotation:1477261fd;mso-position-horizontal:absolute;mso-position-vertical:absolute" coordsize="275,211" path="m,200c59,100,119,,165,2v46,2,78,105,110,209e" filled="f">
              <v:path arrowok="t"/>
            </v:shape>
            <v:shape id="_x0000_s1318" style="position:absolute;left:2896;top:11096;width:902;height:370;rotation:1477261fd;mso-position-horizontal:absolute;mso-position-vertical:absolute" coordsize="275,211" path="m,200c59,100,119,,165,2v46,2,78,105,110,209e" filled="f">
              <v:path arrowok="t"/>
            </v:shape>
            <v:shape id="_x0000_s1319" style="position:absolute;left:2819;top:10883;width:1188;height:487;rotation:1477261fd;mso-position-horizontal:absolute;mso-position-vertical:absolute" coordsize="275,211" path="m,200c59,100,119,,165,2v46,2,78,105,110,209e" filled="f">
              <v:path arrowok="t"/>
            </v:shape>
          </v:group>
        </w:pict>
      </w:r>
      <w:r>
        <w:rPr>
          <w:rFonts w:eastAsia="Times New Roman" w:cs="Times New Roman"/>
          <w:noProof/>
          <w:sz w:val="20"/>
          <w:lang w:eastAsia="fr-FR" w:bidi="ar-SA"/>
        </w:rPr>
        <w:pict>
          <v:group id="_x0000_s1310" style="position:absolute;left:0;text-align:left;margin-left:512.85pt;margin-top:123.7pt;width:38.6pt;height:22.6pt;rotation:-28526046fd;flip:x y;z-index:251737600" coordorigin="2819,10883" coordsize="1188,751">
            <v:shape id="_x0000_s1311" style="position:absolute;left:3099;top:11511;width:275;height:123;rotation:1477261fd" coordsize="275,211" path="m,200c59,100,119,,165,2v46,2,78,105,110,209e" filled="f">
              <v:path arrowok="t"/>
            </v:shape>
            <v:shape id="_x0000_s1312" style="position:absolute;left:2968;top:11329;width:632;height:280;rotation:1477261fd;mso-position-horizontal:absolute;mso-position-vertical:absolute" coordsize="275,211" path="m,200c59,100,119,,165,2v46,2,78,105,110,209e" filled="f">
              <v:path arrowok="t"/>
            </v:shape>
            <v:shape id="_x0000_s1313" style="position:absolute;left:2896;top:11096;width:902;height:370;rotation:1477261fd;mso-position-horizontal:absolute;mso-position-vertical:absolute" coordsize="275,211" path="m,200c59,100,119,,165,2v46,2,78,105,110,209e" filled="f">
              <v:path arrowok="t"/>
            </v:shape>
            <v:shape id="_x0000_s1314" style="position:absolute;left:2819;top:10883;width:1188;height:487;rotation:1477261fd;mso-position-horizontal:absolute;mso-position-vertical:absolute" coordsize="275,211" path="m,200c59,100,119,,165,2v46,2,78,105,110,209e" filled="f">
              <v:path arrowok="t"/>
            </v:shape>
          </v:group>
        </w:pict>
      </w:r>
      <w:r>
        <w:rPr>
          <w:rFonts w:eastAsia="Times New Roman" w:cs="Times New Roman"/>
          <w:noProof/>
          <w:sz w:val="20"/>
          <w:lang w:eastAsia="fr-FR" w:bidi="ar-SA"/>
        </w:rPr>
        <w:pict>
          <v:group id="_x0000_s1305" style="position:absolute;left:0;text-align:left;margin-left:475.55pt;margin-top:-56.3pt;width:38.6pt;height:22.6pt;rotation:-32867058fd;flip:x y;z-index:251736576" coordorigin="2819,10883" coordsize="1188,751">
            <v:shape id="_x0000_s1306" style="position:absolute;left:3099;top:11511;width:275;height:123;rotation:1477261fd" coordsize="275,211" path="m,200c59,100,119,,165,2v46,2,78,105,110,209e" filled="f">
              <v:path arrowok="t"/>
            </v:shape>
            <v:shape id="_x0000_s1307" style="position:absolute;left:2968;top:11329;width:632;height:280;rotation:1477261fd;mso-position-horizontal:absolute;mso-position-vertical:absolute" coordsize="275,211" path="m,200c59,100,119,,165,2v46,2,78,105,110,209e" filled="f">
              <v:path arrowok="t"/>
            </v:shape>
            <v:shape id="_x0000_s1308" style="position:absolute;left:2896;top:11096;width:902;height:370;rotation:1477261fd;mso-position-horizontal:absolute;mso-position-vertical:absolute" coordsize="275,211" path="m,200c59,100,119,,165,2v46,2,78,105,110,209e" filled="f">
              <v:path arrowok="t"/>
            </v:shape>
            <v:shape id="_x0000_s1309" style="position:absolute;left:2819;top:10883;width:1188;height:487;rotation:1477261fd;mso-position-horizontal:absolute;mso-position-vertical:absolute" coordsize="275,211" path="m,200c59,100,119,,165,2v46,2,78,105,110,209e" filled="f">
              <v:path arrowok="t"/>
            </v:shape>
          </v:group>
        </w:pict>
      </w:r>
      <w:r>
        <w:rPr>
          <w:rFonts w:eastAsia="Times New Roman" w:cs="Times New Roman"/>
          <w:noProof/>
          <w:sz w:val="20"/>
          <w:lang w:eastAsia="fr-FR" w:bidi="ar-SA"/>
        </w:rPr>
        <w:pict>
          <v:shape id="_x0000_s1304" type="#_x0000_t202" style="position:absolute;left:0;text-align:left;margin-left:257.55pt;margin-top:.05pt;width:228.95pt;height:140.7pt;z-index:251735552;mso-wrap-style:none" filled="f" stroked="f">
            <v:textbox style="mso-fit-shape-to-text:t">
              <w:txbxContent>
                <w:p w:rsidR="00CB5929" w:rsidRDefault="00CB5929" w:rsidP="00CB5929">
                  <w:pPr>
                    <w:ind w:firstLine="0"/>
                  </w:pPr>
                  <w:r>
                    <w:rPr>
                      <w:noProof/>
                      <w:lang w:eastAsia="fr-FR" w:bidi="ar-SA"/>
                    </w:rPr>
                    <w:drawing>
                      <wp:inline distT="0" distB="0" distL="0" distR="0">
                        <wp:extent cx="2705100" cy="1695450"/>
                        <wp:effectExtent l="19050" t="0" r="0" b="0"/>
                        <wp:docPr id="327" name="Image 326" descr="m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jpg"/>
                                <pic:cNvPicPr/>
                              </pic:nvPicPr>
                              <pic:blipFill>
                                <a:blip r:embed="rId12"/>
                                <a:stretch>
                                  <a:fillRect/>
                                </a:stretch>
                              </pic:blipFill>
                              <pic:spPr>
                                <a:xfrm>
                                  <a:off x="0" y="0"/>
                                  <a:ext cx="2705100" cy="1695450"/>
                                </a:xfrm>
                                <a:prstGeom prst="rect">
                                  <a:avLst/>
                                </a:prstGeom>
                              </pic:spPr>
                            </pic:pic>
                          </a:graphicData>
                        </a:graphic>
                      </wp:inline>
                    </w:drawing>
                  </w:r>
                </w:p>
              </w:txbxContent>
            </v:textbox>
          </v:shape>
        </w:pict>
      </w: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F775B2" w:rsidP="00E11FA8">
      <w:pPr>
        <w:rPr>
          <w:rFonts w:eastAsia="Times New Roman" w:cs="Times New Roman"/>
          <w:sz w:val="20"/>
          <w:lang w:eastAsia="ar-SA" w:bidi="ar-SA"/>
        </w:rPr>
      </w:pPr>
      <w:r>
        <w:rPr>
          <w:rFonts w:eastAsia="Times New Roman" w:cs="Times New Roman"/>
          <w:noProof/>
          <w:sz w:val="20"/>
          <w:lang w:eastAsia="fr-FR" w:bidi="ar-SA"/>
        </w:rPr>
        <w:pict>
          <v:shape id="_x0000_s1333" type="#_x0000_t202" style="position:absolute;left:0;text-align:left;margin-left:145pt;margin-top:42.15pt;width:68.05pt;height:17.75pt;z-index:251744768" filled="f" stroked="f">
            <v:stroke joinstyle="round"/>
            <v:textbox style="mso-next-textbox:#_x0000_s1333;mso-rotate-with-shape:t" inset="0,0,0,0">
              <w:txbxContent>
                <w:p w:rsidR="00295004" w:rsidRDefault="00295004">
                  <w:pPr>
                    <w:rPr>
                      <w:sz w:val="16"/>
                      <w:szCs w:val="16"/>
                    </w:rPr>
                  </w:pPr>
                  <w:r>
                    <w:rPr>
                      <w:sz w:val="16"/>
                      <w:szCs w:val="16"/>
                    </w:rPr>
                    <w:t>Bluetooth</w:t>
                  </w:r>
                </w:p>
              </w:txbxContent>
            </v:textbox>
          </v:shape>
        </w:pict>
      </w:r>
      <w:r>
        <w:rPr>
          <w:rFonts w:eastAsia="Times New Roman" w:cs="Times New Roman"/>
          <w:noProof/>
          <w:sz w:val="20"/>
          <w:lang w:eastAsia="fr-FR" w:bidi="ar-SA"/>
        </w:rPr>
        <w:pict>
          <v:group id="_x0000_s1328" style="position:absolute;left:0;text-align:left;margin-left:122.2pt;margin-top:73.4pt;width:38.6pt;height:22.6pt;rotation:-32650588fd;flip:x y;z-index:251743744" coordorigin="2819,10883" coordsize="1188,751">
            <v:shape id="_x0000_s1329" style="position:absolute;left:3099;top:11511;width:275;height:123;rotation:1477261fd" coordsize="275,211" path="m,200c59,100,119,,165,2v46,2,78,105,110,209e" filled="f">
              <v:path arrowok="t"/>
            </v:shape>
            <v:shape id="_x0000_s1330" style="position:absolute;left:2968;top:11329;width:632;height:280;rotation:1477261fd;mso-position-horizontal:absolute;mso-position-vertical:absolute" coordsize="275,211" path="m,200c59,100,119,,165,2v46,2,78,105,110,209e" filled="f">
              <v:path arrowok="t"/>
            </v:shape>
            <v:shape id="_x0000_s1331" style="position:absolute;left:2896;top:11096;width:902;height:370;rotation:1477261fd;mso-position-horizontal:absolute;mso-position-vertical:absolute" coordsize="275,211" path="m,200c59,100,119,,165,2v46,2,78,105,110,209e" filled="f">
              <v:path arrowok="t"/>
            </v:shape>
            <v:shape id="_x0000_s1332" style="position:absolute;left:2819;top:10883;width:1188;height:487;rotation:1477261fd;mso-position-horizontal:absolute;mso-position-vertical:absolute" coordsize="275,211" path="m,200c59,100,119,,165,2v46,2,78,105,110,209e" filled="f">
              <v:path arrowok="t"/>
            </v:shape>
          </v:group>
        </w:pict>
      </w:r>
      <w:r>
        <w:rPr>
          <w:rFonts w:eastAsia="Times New Roman" w:cs="Times New Roman"/>
          <w:noProof/>
          <w:sz w:val="20"/>
          <w:lang w:eastAsia="fr-FR" w:bidi="ar-SA"/>
        </w:rPr>
        <w:pict>
          <v:group id="_x0000_s1323" style="position:absolute;left:0;text-align:left;margin-left:218.95pt;margin-top:19pt;width:38.6pt;height:22.6pt;rotation:-21236617fd;flip:x y;z-index:251742720" coordorigin="2819,10883" coordsize="1188,751">
            <v:shape id="_x0000_s1324" style="position:absolute;left:3099;top:11511;width:275;height:123;rotation:1477261fd" coordsize="275,211" path="m,200c59,100,119,,165,2v46,2,78,105,110,209e" filled="f">
              <v:path arrowok="t"/>
            </v:shape>
            <v:shape id="_x0000_s1325" style="position:absolute;left:2968;top:11329;width:632;height:280;rotation:1477261fd;mso-position-horizontal:absolute;mso-position-vertical:absolute" coordsize="275,211" path="m,200c59,100,119,,165,2v46,2,78,105,110,209e" filled="f">
              <v:path arrowok="t"/>
            </v:shape>
            <v:shape id="_x0000_s1326" style="position:absolute;left:2896;top:11096;width:902;height:370;rotation:1477261fd;mso-position-horizontal:absolute;mso-position-vertical:absolute" coordsize="275,211" path="m,200c59,100,119,,165,2v46,2,78,105,110,209e" filled="f">
              <v:path arrowok="t"/>
            </v:shape>
            <v:shape id="_x0000_s1327" style="position:absolute;left:2819;top:10883;width:1188;height:487;rotation:1477261fd;mso-position-horizontal:absolute;mso-position-vertical:absolute" coordsize="275,211" path="m,200c59,100,119,,165,2v46,2,78,105,110,209e" filled="f">
              <v:path arrowok="t"/>
            </v:shape>
          </v:group>
        </w:pict>
      </w:r>
      <w:r>
        <w:rPr>
          <w:rFonts w:eastAsia="Times New Roman" w:cs="Times New Roman"/>
          <w:noProof/>
          <w:sz w:val="20"/>
          <w:lang w:eastAsia="fr-FR" w:bidi="ar-SA"/>
        </w:rPr>
        <w:pict>
          <v:shape id="_x0000_s1322" type="#_x0000_t202" style="position:absolute;left:0;text-align:left;margin-left:52.8pt;margin-top:2.9pt;width:75.45pt;height:124.95pt;z-index:251741696;mso-wrap-style:none" filled="f" stroked="f">
            <v:textbox style="mso-fit-shape-to-text:t">
              <w:txbxContent>
                <w:p w:rsidR="00295004" w:rsidRDefault="00295004">
                  <w:r>
                    <w:rPr>
                      <w:noProof/>
                      <w:lang w:eastAsia="fr-FR" w:bidi="ar-SA"/>
                    </w:rPr>
                    <w:drawing>
                      <wp:inline distT="0" distB="0" distL="0" distR="0">
                        <wp:extent cx="648018" cy="1495425"/>
                        <wp:effectExtent l="19050" t="0" r="0" b="0"/>
                        <wp:docPr id="153" name="Image 152" descr="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3"/>
                                <a:stretch>
                                  <a:fillRect/>
                                </a:stretch>
                              </pic:blipFill>
                              <pic:spPr>
                                <a:xfrm>
                                  <a:off x="0" y="0"/>
                                  <a:ext cx="648018" cy="1495425"/>
                                </a:xfrm>
                                <a:prstGeom prst="rect">
                                  <a:avLst/>
                                </a:prstGeom>
                              </pic:spPr>
                            </pic:pic>
                          </a:graphicData>
                        </a:graphic>
                      </wp:inline>
                    </w:drawing>
                  </w:r>
                </w:p>
              </w:txbxContent>
            </v:textbox>
          </v:shape>
        </w:pict>
      </w: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F775B2" w:rsidP="00E11FA8">
      <w:pPr>
        <w:rPr>
          <w:rFonts w:eastAsia="Times New Roman" w:cs="Times New Roman"/>
          <w:sz w:val="20"/>
          <w:lang w:eastAsia="ar-SA" w:bidi="ar-SA"/>
        </w:rPr>
      </w:pPr>
      <w:r>
        <w:rPr>
          <w:rFonts w:eastAsia="Times New Roman" w:cs="Times New Roman"/>
          <w:noProof/>
          <w:sz w:val="20"/>
          <w:lang w:eastAsia="fr-FR" w:bidi="ar-SA"/>
        </w:rPr>
        <w:pict>
          <v:shapetype id="_x0000_t32" coordsize="21600,21600" o:spt="32" o:oned="t" path="m,l21600,21600e" filled="f">
            <v:path arrowok="t" fillok="f" o:connecttype="none"/>
            <o:lock v:ext="edit" shapetype="t"/>
          </v:shapetype>
          <v:shape id="_x0000_s1334" type="#_x0000_t32" style="position:absolute;left:0;text-align:left;margin-left:304.8pt;margin-top:-166.85pt;width:0;height:30.15pt;z-index:251745792" o:connectortype="straight" strokeweight="2.25pt"/>
        </w:pict>
      </w:r>
      <w:r>
        <w:rPr>
          <w:rFonts w:eastAsia="Times New Roman" w:cs="Times New Roman"/>
          <w:noProof/>
          <w:sz w:val="20"/>
          <w:lang w:eastAsia="fr-FR" w:bidi="ar-SA"/>
        </w:rPr>
        <w:pict>
          <v:shape id="_x0000_s1204" type="#_x0000_t32" style="position:absolute;left:0;text-align:left;margin-left:377.55pt;margin-top:1.8pt;width:0;height:30.15pt;z-index:251645440" o:connectortype="straight" strokeweight="2.25pt"/>
        </w:pict>
      </w:r>
    </w:p>
    <w:p w:rsidR="000A14A6" w:rsidRDefault="000A14A6" w:rsidP="00E11FA8">
      <w:pPr>
        <w:rPr>
          <w:rFonts w:eastAsia="Times New Roman" w:cs="Times New Roman"/>
          <w:sz w:val="20"/>
          <w:lang w:eastAsia="ar-SA" w:bidi="ar-SA"/>
        </w:rPr>
      </w:pPr>
    </w:p>
    <w:p w:rsidR="000A14A6" w:rsidRDefault="00F775B2" w:rsidP="00E11FA8">
      <w:pPr>
        <w:rPr>
          <w:rFonts w:eastAsia="Times New Roman" w:cs="Times New Roman"/>
          <w:sz w:val="20"/>
          <w:lang w:eastAsia="ar-SA" w:bidi="ar-SA"/>
        </w:rPr>
      </w:pPr>
      <w:r>
        <w:rPr>
          <w:rFonts w:eastAsia="Times New Roman" w:cs="Times New Roman"/>
          <w:noProof/>
          <w:sz w:val="20"/>
          <w:lang w:eastAsia="fr-FR" w:bidi="ar-SA"/>
        </w:rPr>
        <w:pict>
          <v:shape id="_x0000_s1337" type="#_x0000_t202" style="position:absolute;left:0;text-align:left;margin-left:346.05pt;margin-top:2.4pt;width:63.95pt;height:54.45pt;z-index:251748864;mso-wrap-style:none" filled="f" stroked="f">
            <v:textbox style="mso-fit-shape-to-text:t">
              <w:txbxContent>
                <w:p w:rsidR="00CA704F" w:rsidRDefault="00CA704F" w:rsidP="00CA704F">
                  <w:pPr>
                    <w:ind w:firstLine="0"/>
                  </w:pPr>
                  <w:r>
                    <w:rPr>
                      <w:noProof/>
                      <w:lang w:eastAsia="fr-FR" w:bidi="ar-SA"/>
                    </w:rPr>
                    <w:drawing>
                      <wp:inline distT="0" distB="0" distL="0" distR="0">
                        <wp:extent cx="600075" cy="600075"/>
                        <wp:effectExtent l="19050" t="0" r="9525" b="0"/>
                        <wp:docPr id="424" name="Image 423" descr="interrupteur-commutateur-a-levier-sp3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eur-commutateur-a-levier-sp3t.jpg"/>
                                <pic:cNvPicPr/>
                              </pic:nvPicPr>
                              <pic:blipFill>
                                <a:blip r:embed="rId14"/>
                                <a:stretch>
                                  <a:fillRect/>
                                </a:stretch>
                              </pic:blipFill>
                              <pic:spPr>
                                <a:xfrm>
                                  <a:off x="0" y="0"/>
                                  <a:ext cx="600075" cy="600075"/>
                                </a:xfrm>
                                <a:prstGeom prst="rect">
                                  <a:avLst/>
                                </a:prstGeom>
                              </pic:spPr>
                            </pic:pic>
                          </a:graphicData>
                        </a:graphic>
                      </wp:inline>
                    </w:drawing>
                  </w:r>
                </w:p>
              </w:txbxContent>
            </v:textbox>
          </v:shape>
        </w:pict>
      </w: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F775B2" w:rsidP="00E11FA8">
      <w:pPr>
        <w:rPr>
          <w:rFonts w:eastAsia="Times New Roman" w:cs="Times New Roman"/>
          <w:sz w:val="20"/>
          <w:lang w:eastAsia="ar-SA" w:bidi="ar-SA"/>
        </w:rPr>
      </w:pPr>
      <w:r>
        <w:rPr>
          <w:rFonts w:eastAsia="Times New Roman" w:cs="Times New Roman"/>
          <w:noProof/>
          <w:sz w:val="20"/>
          <w:lang w:eastAsia="fr-FR" w:bidi="ar-SA"/>
        </w:rPr>
        <w:pict>
          <v:shape id="_x0000_s1338" type="#_x0000_t202" style="position:absolute;left:0;text-align:left;margin-left:283.85pt;margin-top:7.25pt;width:199.5pt;height:53.1pt;z-index:251749888" filled="f" stroked="f">
            <v:stroke joinstyle="round"/>
            <v:textbox style="mso-next-textbox:#_x0000_s1338;mso-rotate-with-shape:t" inset="0,0,0,0">
              <w:txbxContent>
                <w:p w:rsidR="00CA704F" w:rsidRDefault="00CA704F" w:rsidP="00CA704F">
                  <w:pPr>
                    <w:ind w:firstLine="0"/>
                    <w:rPr>
                      <w:sz w:val="16"/>
                      <w:szCs w:val="16"/>
                    </w:rPr>
                  </w:pPr>
                  <w:r>
                    <w:rPr>
                      <w:sz w:val="16"/>
                      <w:szCs w:val="16"/>
                    </w:rPr>
                    <w:t>Commutateur 3 positions pour sélectionne le mode de fonctionnement :</w:t>
                  </w:r>
                </w:p>
                <w:p w:rsidR="00CA704F" w:rsidRDefault="00CA704F" w:rsidP="00CA704F">
                  <w:pPr>
                    <w:ind w:firstLine="0"/>
                    <w:rPr>
                      <w:sz w:val="16"/>
                      <w:szCs w:val="16"/>
                    </w:rPr>
                  </w:pPr>
                  <w:r>
                    <w:rPr>
                      <w:sz w:val="16"/>
                      <w:szCs w:val="16"/>
                    </w:rPr>
                    <w:t>-mode arrêt</w:t>
                  </w:r>
                </w:p>
                <w:p w:rsidR="00CA704F" w:rsidRDefault="00CA704F" w:rsidP="00CA704F">
                  <w:pPr>
                    <w:ind w:firstLine="0"/>
                    <w:rPr>
                      <w:sz w:val="16"/>
                      <w:szCs w:val="16"/>
                    </w:rPr>
                  </w:pPr>
                  <w:r>
                    <w:rPr>
                      <w:sz w:val="16"/>
                      <w:szCs w:val="16"/>
                    </w:rPr>
                    <w:t>-mode alarme : émission bips (SOS)</w:t>
                  </w:r>
                </w:p>
                <w:p w:rsidR="00CA704F" w:rsidRDefault="00CA704F" w:rsidP="00CA704F">
                  <w:pPr>
                    <w:ind w:firstLine="0"/>
                    <w:rPr>
                      <w:sz w:val="16"/>
                      <w:szCs w:val="16"/>
                    </w:rPr>
                  </w:pPr>
                  <w:r>
                    <w:rPr>
                      <w:sz w:val="16"/>
                      <w:szCs w:val="16"/>
                    </w:rPr>
                    <w:t>-mode suivi de trajet : émission bip continu 3 secondes</w:t>
                  </w:r>
                </w:p>
              </w:txbxContent>
            </v:textbox>
          </v:shape>
        </w:pict>
      </w: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0A14A6" w:rsidRDefault="000A14A6" w:rsidP="00E11FA8">
      <w:pPr>
        <w:rPr>
          <w:rFonts w:eastAsia="Times New Roman" w:cs="Times New Roman"/>
          <w:sz w:val="20"/>
          <w:lang w:eastAsia="ar-SA" w:bidi="ar-SA"/>
        </w:rPr>
      </w:pPr>
    </w:p>
    <w:p w:rsidR="00295004" w:rsidRDefault="00295004" w:rsidP="00E11FA8">
      <w:pPr>
        <w:rPr>
          <w:rFonts w:eastAsia="Times New Roman" w:cs="Times New Roman"/>
          <w:sz w:val="20"/>
          <w:lang w:eastAsia="ar-SA" w:bidi="ar-SA"/>
        </w:rPr>
      </w:pPr>
    </w:p>
    <w:p w:rsidR="000A14A6" w:rsidRPr="00E11FA8" w:rsidRDefault="000A14A6" w:rsidP="00E11FA8">
      <w:pPr>
        <w:rPr>
          <w:rFonts w:eastAsia="Times New Roman" w:cs="Times New Roman"/>
          <w:sz w:val="20"/>
          <w:lang w:eastAsia="ar-SA" w:bidi="ar-SA"/>
        </w:rPr>
      </w:pPr>
    </w:p>
    <w:p w:rsidR="00526E12" w:rsidRDefault="00526E12">
      <w:pPr>
        <w:ind w:firstLine="0"/>
        <w:rPr>
          <w:rFonts w:eastAsia="Times New Roman" w:cs="Times New Roman"/>
          <w:sz w:val="20"/>
          <w:lang w:eastAsia="ar-SA" w:bidi="ar-SA"/>
        </w:rPr>
        <w:sectPr w:rsidR="00526E12">
          <w:pgSz w:w="16838" w:h="11906" w:orient="landscape"/>
          <w:pgMar w:top="1134" w:right="1134" w:bottom="1134" w:left="1134" w:header="720" w:footer="720" w:gutter="0"/>
          <w:cols w:space="720"/>
        </w:sectPr>
      </w:pPr>
    </w:p>
    <w:p w:rsidR="00526E12" w:rsidRDefault="00526E12">
      <w:pPr>
        <w:pStyle w:val="Titre2"/>
        <w:rPr>
          <w:rFonts w:eastAsia="Times New Roman" w:cs="Times New Roman"/>
          <w:sz w:val="20"/>
          <w:szCs w:val="24"/>
          <w:lang w:eastAsia="ar-SA" w:bidi="ar-SA"/>
        </w:rPr>
      </w:pPr>
      <w:bookmarkStart w:id="14" w:name="_Toc497126274"/>
      <w:r>
        <w:lastRenderedPageBreak/>
        <w:t>Contraintes de réalisation</w:t>
      </w:r>
      <w:bookmarkEnd w:id="14"/>
    </w:p>
    <w:p w:rsidR="00526E12" w:rsidRDefault="00526E12" w:rsidP="002630A6">
      <w:pPr>
        <w:jc w:val="both"/>
        <w:rPr>
          <w:rFonts w:eastAsia="Times New Roman" w:cs="Times New Roman"/>
          <w:b/>
          <w:sz w:val="20"/>
          <w:lang w:eastAsia="ar-SA" w:bidi="ar-SA"/>
        </w:rPr>
      </w:pPr>
    </w:p>
    <w:p w:rsidR="00526E12" w:rsidRDefault="00526E12" w:rsidP="002B26D8">
      <w:pPr>
        <w:ind w:firstLine="0"/>
        <w:jc w:val="both"/>
        <w:rPr>
          <w:rFonts w:eastAsia="Times New Roman" w:cs="Times New Roman"/>
          <w:sz w:val="20"/>
          <w:lang w:eastAsia="ar-SA" w:bidi="ar-SA"/>
        </w:rPr>
      </w:pPr>
      <w:r>
        <w:rPr>
          <w:rFonts w:eastAsia="Times New Roman" w:cs="Times New Roman"/>
          <w:b/>
          <w:sz w:val="20"/>
          <w:lang w:eastAsia="ar-SA" w:bidi="ar-SA"/>
        </w:rPr>
        <w:t>Contraintes financières (budget alloué) :</w:t>
      </w:r>
    </w:p>
    <w:p w:rsidR="00526E12" w:rsidRDefault="00D00FF0" w:rsidP="002630A6">
      <w:pPr>
        <w:tabs>
          <w:tab w:val="right" w:leader="dot" w:pos="11056"/>
        </w:tabs>
        <w:ind w:firstLine="0"/>
        <w:jc w:val="both"/>
        <w:rPr>
          <w:rFonts w:eastAsia="Times New Roman" w:cs="Times New Roman"/>
          <w:sz w:val="20"/>
          <w:lang w:eastAsia="ar-SA" w:bidi="ar-SA"/>
        </w:rPr>
      </w:pPr>
      <w:r>
        <w:rPr>
          <w:rFonts w:eastAsia="Times New Roman" w:cs="Times New Roman"/>
          <w:sz w:val="20"/>
          <w:lang w:eastAsia="ar-SA" w:bidi="ar-SA"/>
        </w:rPr>
        <w:t xml:space="preserve">Le magasin ne souhaite pas investir plus de 200 euros dans le prototype. En effet il existe actuellement sur le marché des systèmes bien moins aboutis aux alentours de cette somme (tel que le traqueur </w:t>
      </w:r>
      <w:proofErr w:type="spellStart"/>
      <w:r>
        <w:rPr>
          <w:rFonts w:eastAsia="Times New Roman" w:cs="Times New Roman"/>
          <w:sz w:val="20"/>
          <w:lang w:eastAsia="ar-SA" w:bidi="ar-SA"/>
        </w:rPr>
        <w:t>Beepings</w:t>
      </w:r>
      <w:proofErr w:type="spellEnd"/>
      <w:r>
        <w:rPr>
          <w:rFonts w:eastAsia="Times New Roman" w:cs="Times New Roman"/>
          <w:sz w:val="20"/>
          <w:lang w:eastAsia="ar-SA" w:bidi="ar-SA"/>
        </w:rPr>
        <w:t xml:space="preserve">, voir le site </w:t>
      </w:r>
      <w:hyperlink r:id="rId15" w:history="1">
        <w:r w:rsidRPr="00F16AE0">
          <w:rPr>
            <w:rStyle w:val="Lienhypertexte"/>
            <w:rFonts w:eastAsia="Times New Roman" w:cs="Times New Roman"/>
            <w:sz w:val="20"/>
            <w:lang w:eastAsia="ar-SA" w:bidi="ar-SA"/>
          </w:rPr>
          <w:t>http://beepings.com</w:t>
        </w:r>
      </w:hyperlink>
      <w:r>
        <w:rPr>
          <w:rFonts w:eastAsia="Times New Roman" w:cs="Times New Roman"/>
          <w:sz w:val="20"/>
          <w:lang w:eastAsia="ar-SA" w:bidi="ar-SA"/>
        </w:rPr>
        <w:t xml:space="preserve"> ).</w:t>
      </w:r>
      <w:r w:rsidR="00B01D27">
        <w:rPr>
          <w:rFonts w:eastAsia="Times New Roman" w:cs="Times New Roman"/>
          <w:sz w:val="20"/>
          <w:lang w:eastAsia="ar-SA" w:bidi="ar-SA"/>
        </w:rPr>
        <w:t xml:space="preserve"> Les étudiants devront donc vérifier que ce budget n'est pas </w:t>
      </w:r>
      <w:r w:rsidR="00AE4ECE">
        <w:rPr>
          <w:rFonts w:eastAsia="Times New Roman" w:cs="Times New Roman"/>
          <w:sz w:val="20"/>
          <w:lang w:eastAsia="ar-SA" w:bidi="ar-SA"/>
        </w:rPr>
        <w:t>dépassé</w:t>
      </w:r>
      <w:r w:rsidR="00B01D27">
        <w:rPr>
          <w:rFonts w:eastAsia="Times New Roman" w:cs="Times New Roman"/>
          <w:sz w:val="20"/>
          <w:lang w:eastAsia="ar-SA" w:bidi="ar-SA"/>
        </w:rPr>
        <w:t xml:space="preserve"> et privi</w:t>
      </w:r>
      <w:r w:rsidR="00AE4ECE">
        <w:rPr>
          <w:rFonts w:eastAsia="Times New Roman" w:cs="Times New Roman"/>
          <w:sz w:val="20"/>
          <w:lang w:eastAsia="ar-SA" w:bidi="ar-SA"/>
        </w:rPr>
        <w:t>légier des composants de fabrication courante</w:t>
      </w:r>
      <w:r w:rsidR="00B01D27">
        <w:rPr>
          <w:rFonts w:eastAsia="Times New Roman" w:cs="Times New Roman"/>
          <w:sz w:val="20"/>
          <w:lang w:eastAsia="ar-SA" w:bidi="ar-SA"/>
        </w:rPr>
        <w:t xml:space="preserve"> dont le prix permettra de respecter cette contrainte</w:t>
      </w:r>
    </w:p>
    <w:p w:rsidR="00526E12" w:rsidRDefault="00526E12" w:rsidP="002630A6">
      <w:pPr>
        <w:jc w:val="both"/>
        <w:rPr>
          <w:rFonts w:eastAsia="Times New Roman" w:cs="Times New Roman"/>
          <w:sz w:val="20"/>
          <w:lang w:eastAsia="ar-SA" w:bidi="ar-SA"/>
        </w:rPr>
      </w:pPr>
    </w:p>
    <w:p w:rsidR="00526E12" w:rsidRDefault="00526E12" w:rsidP="002B26D8">
      <w:pPr>
        <w:ind w:firstLine="0"/>
        <w:jc w:val="both"/>
        <w:rPr>
          <w:rFonts w:eastAsia="Times New Roman" w:cs="Times New Roman"/>
          <w:sz w:val="20"/>
          <w:lang w:eastAsia="ar-SA" w:bidi="ar-SA"/>
        </w:rPr>
      </w:pPr>
      <w:r>
        <w:rPr>
          <w:rFonts w:eastAsia="Times New Roman" w:cs="Times New Roman"/>
          <w:b/>
          <w:sz w:val="20"/>
          <w:lang w:eastAsia="ar-SA" w:bidi="ar-SA"/>
        </w:rPr>
        <w:t>Contraintes de développement (matériel et/ou logiciel imposé / technologies utilisées) :</w:t>
      </w:r>
    </w:p>
    <w:p w:rsidR="00526E12" w:rsidRDefault="00526E12" w:rsidP="002B26D8">
      <w:pPr>
        <w:tabs>
          <w:tab w:val="right" w:leader="dot" w:pos="11056"/>
        </w:tabs>
        <w:ind w:firstLine="0"/>
        <w:jc w:val="both"/>
        <w:rPr>
          <w:rFonts w:eastAsia="Times New Roman" w:cs="Times New Roman"/>
          <w:sz w:val="20"/>
          <w:lang w:eastAsia="ar-SA" w:bidi="ar-SA"/>
        </w:rPr>
      </w:pPr>
      <w:r>
        <w:rPr>
          <w:rFonts w:eastAsia="Times New Roman" w:cs="Times New Roman"/>
          <w:sz w:val="20"/>
          <w:lang w:eastAsia="ar-SA" w:bidi="ar-SA"/>
        </w:rPr>
        <w:t>Le matériel et les</w:t>
      </w:r>
      <w:r w:rsidR="002E0B11">
        <w:rPr>
          <w:rFonts w:eastAsia="Times New Roman" w:cs="Times New Roman"/>
          <w:sz w:val="20"/>
          <w:lang w:eastAsia="ar-SA" w:bidi="ar-SA"/>
        </w:rPr>
        <w:t xml:space="preserve"> technologies utilisées seront </w:t>
      </w:r>
      <w:r>
        <w:rPr>
          <w:rFonts w:eastAsia="Times New Roman" w:cs="Times New Roman"/>
          <w:sz w:val="20"/>
          <w:lang w:eastAsia="ar-SA" w:bidi="ar-SA"/>
        </w:rPr>
        <w:t>celles pratiquées par les étudiants au cours de leurs deux années de formations. A savoir le langa</w:t>
      </w:r>
      <w:r w:rsidR="00C23841">
        <w:rPr>
          <w:rFonts w:eastAsia="Times New Roman" w:cs="Times New Roman"/>
          <w:sz w:val="20"/>
          <w:lang w:eastAsia="ar-SA" w:bidi="ar-SA"/>
        </w:rPr>
        <w:t xml:space="preserve">ge C++ avec l'IDE d'Arduino. Le </w:t>
      </w:r>
      <w:r w:rsidR="002E0B11">
        <w:rPr>
          <w:rFonts w:eastAsia="Times New Roman" w:cs="Times New Roman"/>
          <w:sz w:val="20"/>
          <w:lang w:eastAsia="ar-SA" w:bidi="ar-SA"/>
        </w:rPr>
        <w:t>système</w:t>
      </w:r>
      <w:r w:rsidR="00C23841">
        <w:rPr>
          <w:rFonts w:eastAsia="Times New Roman" w:cs="Times New Roman"/>
          <w:sz w:val="20"/>
          <w:lang w:eastAsia="ar-SA" w:bidi="ar-SA"/>
        </w:rPr>
        <w:t xml:space="preserve"> numérique sera à base de carte Arduino</w:t>
      </w:r>
      <w:r w:rsidR="00B01D27">
        <w:rPr>
          <w:rFonts w:eastAsia="Times New Roman" w:cs="Times New Roman"/>
          <w:sz w:val="20"/>
          <w:lang w:eastAsia="ar-SA" w:bidi="ar-SA"/>
        </w:rPr>
        <w:t xml:space="preserve"> Nano</w:t>
      </w:r>
      <w:r w:rsidR="00C23841">
        <w:rPr>
          <w:rFonts w:eastAsia="Times New Roman" w:cs="Times New Roman"/>
          <w:sz w:val="20"/>
          <w:lang w:eastAsia="ar-SA" w:bidi="ar-SA"/>
        </w:rPr>
        <w:t>.</w:t>
      </w:r>
      <w:r>
        <w:rPr>
          <w:rFonts w:eastAsia="Times New Roman" w:cs="Times New Roman"/>
          <w:sz w:val="20"/>
          <w:lang w:eastAsia="ar-SA" w:bidi="ar-SA"/>
        </w:rPr>
        <w:t xml:space="preserve"> Pour le matériel, les étudiants </w:t>
      </w:r>
      <w:r w:rsidR="00C23841">
        <w:rPr>
          <w:rFonts w:eastAsia="Times New Roman" w:cs="Times New Roman"/>
          <w:sz w:val="20"/>
          <w:lang w:eastAsia="ar-SA" w:bidi="ar-SA"/>
        </w:rPr>
        <w:t>utiliseront les matériels et les capteurs</w:t>
      </w:r>
      <w:r>
        <w:rPr>
          <w:rFonts w:eastAsia="Times New Roman" w:cs="Times New Roman"/>
          <w:sz w:val="20"/>
          <w:lang w:eastAsia="ar-SA" w:bidi="ar-SA"/>
        </w:rPr>
        <w:t xml:space="preserve"> présents au sein de la section</w:t>
      </w:r>
      <w:r w:rsidR="00E1260B">
        <w:rPr>
          <w:rFonts w:eastAsia="Times New Roman" w:cs="Times New Roman"/>
          <w:sz w:val="20"/>
          <w:lang w:eastAsia="ar-SA" w:bidi="ar-SA"/>
        </w:rPr>
        <w:t xml:space="preserve"> ainsi que ceux commandés pour les besoins du projet</w:t>
      </w:r>
      <w:r>
        <w:rPr>
          <w:rFonts w:eastAsia="Times New Roman" w:cs="Times New Roman"/>
          <w:sz w:val="20"/>
          <w:lang w:eastAsia="ar-SA" w:bidi="ar-SA"/>
        </w:rPr>
        <w:t xml:space="preserve">, </w:t>
      </w:r>
      <w:r w:rsidR="00C23841">
        <w:rPr>
          <w:rFonts w:eastAsia="Times New Roman" w:cs="Times New Roman"/>
          <w:sz w:val="20"/>
          <w:lang w:eastAsia="ar-SA" w:bidi="ar-SA"/>
        </w:rPr>
        <w:t>et qui permettront de remplir les exigences du cahier des charges à moindre coût.</w:t>
      </w:r>
    </w:p>
    <w:p w:rsidR="00526E12" w:rsidRDefault="00526E12" w:rsidP="002E0B11">
      <w:pPr>
        <w:jc w:val="both"/>
        <w:rPr>
          <w:rFonts w:eastAsia="Times New Roman" w:cs="Times New Roman"/>
          <w:sz w:val="20"/>
          <w:lang w:eastAsia="ar-SA" w:bidi="ar-SA"/>
        </w:rPr>
      </w:pPr>
    </w:p>
    <w:p w:rsidR="00526E12" w:rsidRDefault="00526E12" w:rsidP="002B26D8">
      <w:pPr>
        <w:ind w:firstLine="0"/>
        <w:jc w:val="both"/>
        <w:rPr>
          <w:rFonts w:eastAsia="Times New Roman" w:cs="Times New Roman"/>
          <w:sz w:val="20"/>
          <w:lang w:eastAsia="ar-SA" w:bidi="ar-SA"/>
        </w:rPr>
      </w:pPr>
      <w:r>
        <w:rPr>
          <w:rFonts w:eastAsia="Times New Roman" w:cs="Times New Roman"/>
          <w:b/>
          <w:sz w:val="20"/>
          <w:lang w:eastAsia="ar-SA" w:bidi="ar-SA"/>
        </w:rPr>
        <w:t>Contraintes qualité</w:t>
      </w:r>
      <w:r w:rsidR="004B256E">
        <w:rPr>
          <w:rFonts w:eastAsia="Times New Roman" w:cs="Times New Roman"/>
          <w:b/>
          <w:sz w:val="20"/>
          <w:lang w:eastAsia="ar-SA" w:bidi="ar-SA"/>
        </w:rPr>
        <w:t>s</w:t>
      </w:r>
      <w:r>
        <w:rPr>
          <w:rFonts w:eastAsia="Times New Roman" w:cs="Times New Roman"/>
          <w:b/>
          <w:sz w:val="20"/>
          <w:lang w:eastAsia="ar-SA" w:bidi="ar-SA"/>
        </w:rPr>
        <w:t xml:space="preserve"> (conformité, délais, …) :</w:t>
      </w:r>
    </w:p>
    <w:p w:rsidR="00526E12" w:rsidRDefault="00526E12" w:rsidP="002630A6">
      <w:pPr>
        <w:tabs>
          <w:tab w:val="right" w:leader="dot" w:pos="11056"/>
        </w:tabs>
        <w:ind w:firstLine="0"/>
        <w:jc w:val="both"/>
        <w:rPr>
          <w:rFonts w:eastAsia="Times New Roman" w:cs="Times New Roman"/>
          <w:sz w:val="20"/>
          <w:lang w:eastAsia="ar-SA" w:bidi="ar-SA"/>
        </w:rPr>
      </w:pPr>
      <w:r>
        <w:rPr>
          <w:rFonts w:eastAsia="Times New Roman" w:cs="Times New Roman"/>
          <w:sz w:val="20"/>
          <w:lang w:eastAsia="ar-SA" w:bidi="ar-SA"/>
        </w:rPr>
        <w:t xml:space="preserve">Les </w:t>
      </w:r>
      <w:r w:rsidR="000A14A6">
        <w:rPr>
          <w:rFonts w:eastAsia="Times New Roman" w:cs="Times New Roman"/>
          <w:sz w:val="20"/>
          <w:lang w:eastAsia="ar-SA" w:bidi="ar-SA"/>
        </w:rPr>
        <w:t>contraintes</w:t>
      </w:r>
      <w:r w:rsidR="004B256E">
        <w:rPr>
          <w:rFonts w:eastAsia="Times New Roman" w:cs="Times New Roman"/>
          <w:sz w:val="20"/>
          <w:lang w:eastAsia="ar-SA" w:bidi="ar-SA"/>
        </w:rPr>
        <w:t xml:space="preserve"> de fabrication et de qualité</w:t>
      </w:r>
      <w:r>
        <w:rPr>
          <w:rFonts w:eastAsia="Times New Roman" w:cs="Times New Roman"/>
          <w:sz w:val="20"/>
          <w:lang w:eastAsia="ar-SA" w:bidi="ar-SA"/>
        </w:rPr>
        <w:t xml:space="preserve"> sont dictées par l'environnement physique dans lequ</w:t>
      </w:r>
      <w:r w:rsidR="002B26D8">
        <w:rPr>
          <w:rFonts w:eastAsia="Times New Roman" w:cs="Times New Roman"/>
          <w:sz w:val="20"/>
          <w:lang w:eastAsia="ar-SA" w:bidi="ar-SA"/>
        </w:rPr>
        <w:t>el se trouvera le système final.</w:t>
      </w:r>
    </w:p>
    <w:p w:rsidR="00526E12" w:rsidRDefault="00526E12" w:rsidP="002630A6">
      <w:pPr>
        <w:ind w:firstLine="0"/>
        <w:jc w:val="both"/>
        <w:rPr>
          <w:rFonts w:eastAsia="Times New Roman" w:cs="Times New Roman"/>
          <w:sz w:val="20"/>
          <w:lang w:eastAsia="ar-SA" w:bidi="ar-SA"/>
        </w:rPr>
      </w:pPr>
      <w:r>
        <w:rPr>
          <w:rFonts w:eastAsia="Times New Roman" w:cs="Times New Roman"/>
          <w:sz w:val="20"/>
          <w:lang w:eastAsia="ar-SA" w:bidi="ar-SA"/>
        </w:rPr>
        <w:t xml:space="preserve">La documentation technique du système final devra également permettre à un non initié en électronique et informatique, d'installer et de mettre </w:t>
      </w:r>
      <w:r w:rsidR="002E0B11">
        <w:rPr>
          <w:rFonts w:eastAsia="Times New Roman" w:cs="Times New Roman"/>
          <w:sz w:val="20"/>
          <w:lang w:eastAsia="ar-SA" w:bidi="ar-SA"/>
        </w:rPr>
        <w:t>e</w:t>
      </w:r>
      <w:r w:rsidR="00B01D27">
        <w:rPr>
          <w:rFonts w:eastAsia="Times New Roman" w:cs="Times New Roman"/>
          <w:sz w:val="20"/>
          <w:lang w:eastAsia="ar-SA" w:bidi="ar-SA"/>
        </w:rPr>
        <w:t>n œuvre le système sur la moto</w:t>
      </w:r>
      <w:r>
        <w:rPr>
          <w:rFonts w:eastAsia="Times New Roman" w:cs="Times New Roman"/>
          <w:sz w:val="20"/>
          <w:lang w:eastAsia="ar-SA" w:bidi="ar-SA"/>
        </w:rPr>
        <w:t>. La procédure devra donc être des plus simples avec un maximum d'automatisation de l'ensemble (</w:t>
      </w:r>
      <w:r w:rsidR="002E0B11">
        <w:rPr>
          <w:rFonts w:eastAsia="Times New Roman" w:cs="Times New Roman"/>
          <w:sz w:val="20"/>
          <w:lang w:eastAsia="ar-SA" w:bidi="ar-SA"/>
        </w:rPr>
        <w:t>pas de paramétrage à l'allumage, affichage des informations uniquement valides, etc.).</w:t>
      </w:r>
    </w:p>
    <w:p w:rsidR="00526E12" w:rsidRDefault="00B01D27" w:rsidP="002630A6">
      <w:pPr>
        <w:ind w:firstLine="0"/>
        <w:jc w:val="both"/>
        <w:rPr>
          <w:rFonts w:eastAsia="Times New Roman" w:cs="Times New Roman"/>
          <w:sz w:val="20"/>
          <w:lang w:eastAsia="ar-SA" w:bidi="ar-SA"/>
        </w:rPr>
      </w:pPr>
      <w:r>
        <w:rPr>
          <w:rFonts w:eastAsia="Times New Roman" w:cs="Times New Roman"/>
          <w:sz w:val="20"/>
          <w:lang w:eastAsia="ar-SA" w:bidi="ar-SA"/>
        </w:rPr>
        <w:t xml:space="preserve">Le système embarqué sur la moto devra résister aux intempéries et </w:t>
      </w:r>
      <w:r w:rsidR="00517682">
        <w:rPr>
          <w:rFonts w:eastAsia="Times New Roman" w:cs="Times New Roman"/>
          <w:sz w:val="20"/>
          <w:lang w:eastAsia="ar-SA" w:bidi="ar-SA"/>
        </w:rPr>
        <w:t>aux vibrations</w:t>
      </w:r>
      <w:r w:rsidR="00526E12">
        <w:rPr>
          <w:rFonts w:eastAsia="Times New Roman" w:cs="Times New Roman"/>
          <w:sz w:val="20"/>
          <w:lang w:eastAsia="ar-SA" w:bidi="ar-SA"/>
        </w:rPr>
        <w:t>. A ce t</w:t>
      </w:r>
      <w:r w:rsidR="002E0B11">
        <w:rPr>
          <w:rFonts w:eastAsia="Times New Roman" w:cs="Times New Roman"/>
          <w:sz w:val="20"/>
          <w:lang w:eastAsia="ar-SA" w:bidi="ar-SA"/>
        </w:rPr>
        <w:t>itre, le système</w:t>
      </w:r>
      <w:r w:rsidR="002B26D8">
        <w:rPr>
          <w:rFonts w:eastAsia="Times New Roman" w:cs="Times New Roman"/>
          <w:sz w:val="20"/>
          <w:lang w:eastAsia="ar-SA" w:bidi="ar-SA"/>
        </w:rPr>
        <w:t xml:space="preserve"> devra être </w:t>
      </w:r>
      <w:proofErr w:type="spellStart"/>
      <w:r w:rsidR="002B26D8">
        <w:rPr>
          <w:rFonts w:eastAsia="Times New Roman" w:cs="Times New Roman"/>
          <w:sz w:val="20"/>
          <w:lang w:eastAsia="ar-SA" w:bidi="ar-SA"/>
        </w:rPr>
        <w:t>IP54</w:t>
      </w:r>
      <w:proofErr w:type="spellEnd"/>
      <w:r w:rsidR="00526E12">
        <w:rPr>
          <w:rFonts w:eastAsia="Times New Roman" w:cs="Times New Roman"/>
          <w:sz w:val="20"/>
          <w:lang w:eastAsia="ar-SA" w:bidi="ar-SA"/>
        </w:rPr>
        <w:t>. A noter, que lors de la présentation du prototype pour la soutenance de projet, cette contrainte ne sera pas évaluée.</w:t>
      </w:r>
    </w:p>
    <w:p w:rsidR="00526E12" w:rsidRDefault="00526E12" w:rsidP="002630A6">
      <w:pPr>
        <w:jc w:val="both"/>
        <w:rPr>
          <w:rFonts w:eastAsia="Times New Roman" w:cs="Times New Roman"/>
          <w:sz w:val="20"/>
          <w:lang w:eastAsia="ar-SA" w:bidi="ar-SA"/>
        </w:rPr>
      </w:pPr>
    </w:p>
    <w:p w:rsidR="00526E12" w:rsidRDefault="00526E12" w:rsidP="002B26D8">
      <w:pPr>
        <w:ind w:firstLine="0"/>
        <w:jc w:val="both"/>
        <w:rPr>
          <w:rFonts w:eastAsia="Times New Roman" w:cs="Times New Roman"/>
          <w:sz w:val="20"/>
          <w:lang w:eastAsia="ar-SA" w:bidi="ar-SA"/>
        </w:rPr>
      </w:pPr>
      <w:r>
        <w:rPr>
          <w:rFonts w:eastAsia="Times New Roman" w:cs="Times New Roman"/>
          <w:b/>
          <w:sz w:val="20"/>
          <w:lang w:eastAsia="ar-SA" w:bidi="ar-SA"/>
        </w:rPr>
        <w:t>Contraintes de fiabilité, sécurité :</w:t>
      </w:r>
    </w:p>
    <w:p w:rsidR="00526E12" w:rsidRDefault="00526E12" w:rsidP="002630A6">
      <w:pPr>
        <w:tabs>
          <w:tab w:val="right" w:leader="dot" w:pos="11056"/>
        </w:tabs>
        <w:ind w:firstLine="0"/>
        <w:jc w:val="both"/>
        <w:rPr>
          <w:rFonts w:eastAsia="Times New Roman" w:cs="Times New Roman"/>
          <w:sz w:val="20"/>
          <w:lang w:eastAsia="ar-SA" w:bidi="ar-SA"/>
        </w:rPr>
      </w:pPr>
      <w:r>
        <w:rPr>
          <w:rFonts w:eastAsia="Times New Roman" w:cs="Times New Roman"/>
          <w:sz w:val="20"/>
          <w:lang w:eastAsia="ar-SA" w:bidi="ar-SA"/>
        </w:rPr>
        <w:t>Les contraintes liées à l'environnement sont fort</w:t>
      </w:r>
      <w:r w:rsidR="00FC0A26">
        <w:rPr>
          <w:rFonts w:eastAsia="Times New Roman" w:cs="Times New Roman"/>
          <w:sz w:val="20"/>
          <w:lang w:eastAsia="ar-SA" w:bidi="ar-SA"/>
        </w:rPr>
        <w:t>es</w:t>
      </w:r>
      <w:r>
        <w:rPr>
          <w:rFonts w:eastAsia="Times New Roman" w:cs="Times New Roman"/>
          <w:sz w:val="20"/>
          <w:lang w:eastAsia="ar-SA" w:bidi="ar-SA"/>
        </w:rPr>
        <w:t xml:space="preserve"> et vont directement impacter les choix que devront réaliser les étudiants sur les composants et sur les technologies employées (système exposé aux intempéries</w:t>
      </w:r>
      <w:r w:rsidR="00B01D27">
        <w:rPr>
          <w:rFonts w:eastAsia="Times New Roman" w:cs="Times New Roman"/>
          <w:sz w:val="20"/>
          <w:lang w:eastAsia="ar-SA" w:bidi="ar-SA"/>
        </w:rPr>
        <w:t>, aux vibrations et accélérations</w:t>
      </w:r>
      <w:r>
        <w:rPr>
          <w:rFonts w:eastAsia="Times New Roman" w:cs="Times New Roman"/>
          <w:sz w:val="20"/>
          <w:lang w:eastAsia="ar-SA" w:bidi="ar-SA"/>
        </w:rPr>
        <w:t>, etc..).</w:t>
      </w:r>
    </w:p>
    <w:p w:rsidR="00526E12" w:rsidRDefault="00526E12" w:rsidP="002630A6">
      <w:pPr>
        <w:numPr>
          <w:ilvl w:val="1"/>
          <w:numId w:val="4"/>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contrainte climatique (précipitation, froid, vent, etc..).</w:t>
      </w:r>
    </w:p>
    <w:p w:rsidR="00526E12" w:rsidRDefault="00B01D27" w:rsidP="00B01D27">
      <w:pPr>
        <w:numPr>
          <w:ilvl w:val="1"/>
          <w:numId w:val="4"/>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contrainte d'usure. </w:t>
      </w:r>
    </w:p>
    <w:p w:rsidR="00B01D27" w:rsidRDefault="00B01D27" w:rsidP="00B01D27">
      <w:pPr>
        <w:numPr>
          <w:ilvl w:val="1"/>
          <w:numId w:val="4"/>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contrainte de consommation forte, il faudra avoir en permanence de souci de la consommation afin de ne pas décharger prématurément la batterie du véhicule.</w:t>
      </w:r>
    </w:p>
    <w:p w:rsidR="00526E12" w:rsidRDefault="00526E12" w:rsidP="002630A6">
      <w:pPr>
        <w:pStyle w:val="Titre2"/>
        <w:jc w:val="both"/>
        <w:rPr>
          <w:rFonts w:eastAsia="Times New Roman" w:cs="Times New Roman"/>
          <w:b w:val="0"/>
          <w:bCs w:val="0"/>
          <w:sz w:val="20"/>
          <w:szCs w:val="24"/>
          <w:lang w:eastAsia="ar-SA" w:bidi="ar-SA"/>
        </w:rPr>
      </w:pPr>
      <w:bookmarkStart w:id="15" w:name="_Toc497126275"/>
      <w:r>
        <w:t>Ressources mises à disposition des étudiants (logiciels / matériels / documents)</w:t>
      </w:r>
      <w:bookmarkEnd w:id="15"/>
    </w:p>
    <w:p w:rsidR="00526E12" w:rsidRPr="002B26D8" w:rsidRDefault="00526E12" w:rsidP="002630A6">
      <w:pPr>
        <w:tabs>
          <w:tab w:val="right" w:leader="dot" w:pos="11056"/>
        </w:tabs>
        <w:ind w:firstLine="0"/>
        <w:jc w:val="both"/>
        <w:rPr>
          <w:rFonts w:eastAsia="Times New Roman" w:cs="Times New Roman"/>
          <w:sz w:val="20"/>
          <w:u w:val="single"/>
          <w:lang w:eastAsia="ar-SA" w:bidi="ar-SA"/>
        </w:rPr>
      </w:pPr>
      <w:r w:rsidRPr="002B26D8">
        <w:rPr>
          <w:rFonts w:eastAsia="Times New Roman" w:cs="Times New Roman"/>
          <w:sz w:val="20"/>
          <w:u w:val="single"/>
          <w:lang w:eastAsia="ar-SA" w:bidi="ar-SA"/>
        </w:rPr>
        <w:t>Seront mis à disposition des étudiants :</w:t>
      </w:r>
    </w:p>
    <w:p w:rsidR="00526E12" w:rsidRDefault="00526E12" w:rsidP="002630A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l'ensemble des logiciels de développements (tel que l'IDE Arduino)</w:t>
      </w:r>
      <w:r w:rsidR="004B423B">
        <w:rPr>
          <w:rFonts w:eastAsia="Times New Roman" w:cs="Times New Roman"/>
          <w:sz w:val="20"/>
          <w:lang w:eastAsia="ar-SA" w:bidi="ar-SA"/>
        </w:rPr>
        <w:t xml:space="preserve">, et Enterprise Architect pour la modélisation </w:t>
      </w:r>
      <w:proofErr w:type="spellStart"/>
      <w:r w:rsidR="004B423B">
        <w:rPr>
          <w:rFonts w:eastAsia="Times New Roman" w:cs="Times New Roman"/>
          <w:sz w:val="20"/>
          <w:lang w:eastAsia="ar-SA" w:bidi="ar-SA"/>
        </w:rPr>
        <w:t>SYSML</w:t>
      </w:r>
      <w:proofErr w:type="spellEnd"/>
      <w:r w:rsidR="004B423B">
        <w:rPr>
          <w:rFonts w:eastAsia="Times New Roman" w:cs="Times New Roman"/>
          <w:sz w:val="20"/>
          <w:lang w:eastAsia="ar-SA" w:bidi="ar-SA"/>
        </w:rPr>
        <w:t>.</w:t>
      </w:r>
    </w:p>
    <w:p w:rsidR="00A150C3" w:rsidRDefault="00A150C3" w:rsidP="002630A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les outils et le site d'</w:t>
      </w:r>
      <w:proofErr w:type="spellStart"/>
      <w:r>
        <w:rPr>
          <w:rFonts w:eastAsia="Times New Roman" w:cs="Times New Roman"/>
          <w:sz w:val="20"/>
          <w:lang w:eastAsia="ar-SA" w:bidi="ar-SA"/>
        </w:rPr>
        <w:t>AppInventor</w:t>
      </w:r>
      <w:proofErr w:type="spellEnd"/>
      <w:r>
        <w:rPr>
          <w:rFonts w:eastAsia="Times New Roman" w:cs="Times New Roman"/>
          <w:sz w:val="20"/>
          <w:lang w:eastAsia="ar-SA" w:bidi="ar-SA"/>
        </w:rPr>
        <w:t xml:space="preserve"> pour le développement de l'application mobile.</w:t>
      </w:r>
    </w:p>
    <w:p w:rsidR="00526E12" w:rsidRDefault="00526E12" w:rsidP="002630A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les bibliothèques pour l'utilisat</w:t>
      </w:r>
      <w:r w:rsidR="00B01D27">
        <w:rPr>
          <w:rFonts w:eastAsia="Times New Roman" w:cs="Times New Roman"/>
          <w:sz w:val="20"/>
          <w:lang w:eastAsia="ar-SA" w:bidi="ar-SA"/>
        </w:rPr>
        <w:t>ion des différents capteurs (</w:t>
      </w:r>
      <w:proofErr w:type="spellStart"/>
      <w:r w:rsidR="00B01D27">
        <w:rPr>
          <w:rFonts w:eastAsia="Times New Roman" w:cs="Times New Roman"/>
          <w:sz w:val="20"/>
          <w:lang w:eastAsia="ar-SA" w:bidi="ar-SA"/>
        </w:rPr>
        <w:t>NMEA</w:t>
      </w:r>
      <w:proofErr w:type="spellEnd"/>
      <w:r>
        <w:rPr>
          <w:rFonts w:eastAsia="Times New Roman" w:cs="Times New Roman"/>
          <w:sz w:val="20"/>
          <w:lang w:eastAsia="ar-SA" w:bidi="ar-SA"/>
        </w:rPr>
        <w:t xml:space="preserve">, série, etc..). Ces bibliothèques seront présentes sur </w:t>
      </w:r>
      <w:proofErr w:type="spellStart"/>
      <w:r>
        <w:rPr>
          <w:rFonts w:eastAsia="Times New Roman" w:cs="Times New Roman"/>
          <w:sz w:val="20"/>
          <w:lang w:eastAsia="ar-SA" w:bidi="ar-SA"/>
        </w:rPr>
        <w:t>Github</w:t>
      </w:r>
      <w:proofErr w:type="spellEnd"/>
      <w:r>
        <w:rPr>
          <w:rFonts w:eastAsia="Times New Roman" w:cs="Times New Roman"/>
          <w:sz w:val="20"/>
          <w:lang w:eastAsia="ar-SA" w:bidi="ar-SA"/>
        </w:rPr>
        <w:t xml:space="preserve"> et pourront, soit être utilisées te</w:t>
      </w:r>
      <w:r w:rsidR="004B256E">
        <w:rPr>
          <w:rFonts w:eastAsia="Times New Roman" w:cs="Times New Roman"/>
          <w:sz w:val="20"/>
          <w:lang w:eastAsia="ar-SA" w:bidi="ar-SA"/>
        </w:rPr>
        <w:t>l</w:t>
      </w:r>
      <w:r>
        <w:rPr>
          <w:rFonts w:eastAsia="Times New Roman" w:cs="Times New Roman"/>
          <w:sz w:val="20"/>
          <w:lang w:eastAsia="ar-SA" w:bidi="ar-SA"/>
        </w:rPr>
        <w:t>l</w:t>
      </w:r>
      <w:r w:rsidR="004B256E">
        <w:rPr>
          <w:rFonts w:eastAsia="Times New Roman" w:cs="Times New Roman"/>
          <w:sz w:val="20"/>
          <w:lang w:eastAsia="ar-SA" w:bidi="ar-SA"/>
        </w:rPr>
        <w:t>es</w:t>
      </w:r>
      <w:r>
        <w:rPr>
          <w:rFonts w:eastAsia="Times New Roman" w:cs="Times New Roman"/>
          <w:sz w:val="20"/>
          <w:lang w:eastAsia="ar-SA" w:bidi="ar-SA"/>
        </w:rPr>
        <w:t xml:space="preserve"> quel</w:t>
      </w:r>
      <w:r w:rsidR="004B256E">
        <w:rPr>
          <w:rFonts w:eastAsia="Times New Roman" w:cs="Times New Roman"/>
          <w:sz w:val="20"/>
          <w:lang w:eastAsia="ar-SA" w:bidi="ar-SA"/>
        </w:rPr>
        <w:t>les</w:t>
      </w:r>
      <w:r>
        <w:rPr>
          <w:rFonts w:eastAsia="Times New Roman" w:cs="Times New Roman"/>
          <w:sz w:val="20"/>
          <w:lang w:eastAsia="ar-SA" w:bidi="ar-SA"/>
        </w:rPr>
        <w:t xml:space="preserve"> par les étudiants, soit être remaniée pour optimiser le fonctionnement du système à réaliser.</w:t>
      </w:r>
    </w:p>
    <w:p w:rsidR="00526E12" w:rsidRDefault="00526E12" w:rsidP="00B01D27">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la norme </w:t>
      </w:r>
      <w:proofErr w:type="spellStart"/>
      <w:r>
        <w:rPr>
          <w:rFonts w:eastAsia="Times New Roman" w:cs="Times New Roman"/>
          <w:sz w:val="20"/>
          <w:lang w:eastAsia="ar-SA" w:bidi="ar-SA"/>
        </w:rPr>
        <w:t>NMEA</w:t>
      </w:r>
      <w:proofErr w:type="spellEnd"/>
      <w:r>
        <w:rPr>
          <w:rFonts w:eastAsia="Times New Roman" w:cs="Times New Roman"/>
          <w:sz w:val="20"/>
          <w:lang w:eastAsia="ar-SA" w:bidi="ar-SA"/>
        </w:rPr>
        <w:t xml:space="preserve"> pour </w:t>
      </w:r>
      <w:r w:rsidR="00B01D27">
        <w:rPr>
          <w:rFonts w:eastAsia="Times New Roman" w:cs="Times New Roman"/>
          <w:sz w:val="20"/>
          <w:lang w:eastAsia="ar-SA" w:bidi="ar-SA"/>
        </w:rPr>
        <w:t>l'acquisition des trames GPS permettant de connaître la position, la date ainsi que la vitesse et la direction.</w:t>
      </w:r>
    </w:p>
    <w:p w:rsidR="000B70CB" w:rsidRPr="000B70CB" w:rsidRDefault="000B70CB" w:rsidP="000B70CB">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la norme GSM/</w:t>
      </w:r>
      <w:proofErr w:type="spellStart"/>
      <w:r>
        <w:rPr>
          <w:rFonts w:eastAsia="Times New Roman" w:cs="Times New Roman"/>
          <w:sz w:val="20"/>
          <w:lang w:eastAsia="ar-SA" w:bidi="ar-SA"/>
        </w:rPr>
        <w:t>GPRS</w:t>
      </w:r>
      <w:proofErr w:type="spellEnd"/>
      <w:r>
        <w:rPr>
          <w:rFonts w:eastAsia="Times New Roman" w:cs="Times New Roman"/>
          <w:sz w:val="20"/>
          <w:lang w:eastAsia="ar-SA" w:bidi="ar-SA"/>
        </w:rPr>
        <w:t xml:space="preserve"> avec l'utilisation des commandes </w:t>
      </w:r>
      <w:proofErr w:type="spellStart"/>
      <w:r>
        <w:rPr>
          <w:rFonts w:eastAsia="Times New Roman" w:cs="Times New Roman"/>
          <w:sz w:val="20"/>
          <w:lang w:eastAsia="ar-SA" w:bidi="ar-SA"/>
        </w:rPr>
        <w:t>AT</w:t>
      </w:r>
      <w:proofErr w:type="spellEnd"/>
      <w:r>
        <w:rPr>
          <w:rFonts w:eastAsia="Times New Roman" w:cs="Times New Roman"/>
          <w:sz w:val="20"/>
          <w:lang w:eastAsia="ar-SA" w:bidi="ar-SA"/>
        </w:rPr>
        <w:t xml:space="preserve"> pour l'utilisation du module d'envoi de </w:t>
      </w:r>
      <w:proofErr w:type="spellStart"/>
      <w:r>
        <w:rPr>
          <w:rFonts w:eastAsia="Times New Roman" w:cs="Times New Roman"/>
          <w:sz w:val="20"/>
          <w:lang w:eastAsia="ar-SA" w:bidi="ar-SA"/>
        </w:rPr>
        <w:t>SMS</w:t>
      </w:r>
      <w:proofErr w:type="spellEnd"/>
      <w:r>
        <w:rPr>
          <w:rFonts w:eastAsia="Times New Roman" w:cs="Times New Roman"/>
          <w:sz w:val="20"/>
          <w:lang w:eastAsia="ar-SA" w:bidi="ar-SA"/>
        </w:rPr>
        <w:t>.</w:t>
      </w:r>
    </w:p>
    <w:p w:rsidR="00B01D27" w:rsidRPr="004E65F6" w:rsidRDefault="00B01D27" w:rsidP="00B01D27">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les différentes documentations pour le</w:t>
      </w:r>
      <w:r w:rsidR="00A150C3">
        <w:rPr>
          <w:rFonts w:eastAsia="Times New Roman" w:cs="Times New Roman"/>
          <w:sz w:val="20"/>
          <w:lang w:eastAsia="ar-SA" w:bidi="ar-SA"/>
        </w:rPr>
        <w:t>s</w:t>
      </w:r>
      <w:r>
        <w:rPr>
          <w:rFonts w:eastAsia="Times New Roman" w:cs="Times New Roman"/>
          <w:sz w:val="20"/>
          <w:lang w:eastAsia="ar-SA" w:bidi="ar-SA"/>
        </w:rPr>
        <w:t xml:space="preserve"> détecteur</w:t>
      </w:r>
      <w:r w:rsidR="00A150C3">
        <w:rPr>
          <w:rFonts w:eastAsia="Times New Roman" w:cs="Times New Roman"/>
          <w:sz w:val="20"/>
          <w:lang w:eastAsia="ar-SA" w:bidi="ar-SA"/>
        </w:rPr>
        <w:t>s</w:t>
      </w:r>
      <w:r>
        <w:rPr>
          <w:rFonts w:eastAsia="Times New Roman" w:cs="Times New Roman"/>
          <w:sz w:val="20"/>
          <w:lang w:eastAsia="ar-SA" w:bidi="ar-SA"/>
        </w:rPr>
        <w:t xml:space="preserve"> de mouvement, ainsi que le module </w:t>
      </w:r>
      <w:proofErr w:type="spellStart"/>
      <w:r>
        <w:rPr>
          <w:rFonts w:eastAsia="Times New Roman" w:cs="Times New Roman"/>
          <w:sz w:val="20"/>
          <w:lang w:eastAsia="ar-SA" w:bidi="ar-SA"/>
        </w:rPr>
        <w:t>SD</w:t>
      </w:r>
      <w:proofErr w:type="spellEnd"/>
      <w:r>
        <w:rPr>
          <w:rFonts w:eastAsia="Times New Roman" w:cs="Times New Roman"/>
          <w:sz w:val="20"/>
          <w:lang w:eastAsia="ar-SA" w:bidi="ar-SA"/>
        </w:rPr>
        <w:t xml:space="preserve"> </w:t>
      </w:r>
      <w:proofErr w:type="spellStart"/>
      <w:r>
        <w:rPr>
          <w:rFonts w:eastAsia="Times New Roman" w:cs="Times New Roman"/>
          <w:sz w:val="20"/>
          <w:lang w:eastAsia="ar-SA" w:bidi="ar-SA"/>
        </w:rPr>
        <w:t>card</w:t>
      </w:r>
      <w:proofErr w:type="spellEnd"/>
      <w:r>
        <w:rPr>
          <w:rFonts w:eastAsia="Times New Roman" w:cs="Times New Roman"/>
          <w:sz w:val="20"/>
          <w:lang w:eastAsia="ar-SA" w:bidi="ar-SA"/>
        </w:rPr>
        <w:t>.</w:t>
      </w:r>
    </w:p>
    <w:p w:rsidR="00526E12" w:rsidRDefault="00526E12" w:rsidP="002630A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une connexion Internet pour la recherche documentaire et l'utilisation du service web d'hébergement et de gestion de développement de logiciels </w:t>
      </w:r>
      <w:proofErr w:type="spellStart"/>
      <w:r>
        <w:rPr>
          <w:rFonts w:eastAsia="Times New Roman" w:cs="Times New Roman"/>
          <w:sz w:val="20"/>
          <w:lang w:eastAsia="ar-SA" w:bidi="ar-SA"/>
        </w:rPr>
        <w:t>Github</w:t>
      </w:r>
      <w:proofErr w:type="spellEnd"/>
      <w:r>
        <w:rPr>
          <w:rFonts w:eastAsia="Times New Roman" w:cs="Times New Roman"/>
          <w:sz w:val="20"/>
          <w:lang w:eastAsia="ar-SA" w:bidi="ar-SA"/>
        </w:rPr>
        <w:t>.</w:t>
      </w:r>
    </w:p>
    <w:p w:rsidR="00A150C3" w:rsidRDefault="00A150C3" w:rsidP="00A150C3">
      <w:pPr>
        <w:tabs>
          <w:tab w:val="right" w:leader="dot" w:pos="11056"/>
        </w:tabs>
        <w:jc w:val="both"/>
        <w:rPr>
          <w:rFonts w:eastAsia="Times New Roman" w:cs="Times New Roman"/>
          <w:sz w:val="20"/>
          <w:lang w:eastAsia="ar-SA" w:bidi="ar-SA"/>
        </w:rPr>
      </w:pPr>
    </w:p>
    <w:p w:rsidR="00526E12" w:rsidRPr="002B26D8" w:rsidRDefault="00526E12" w:rsidP="002630A6">
      <w:pPr>
        <w:tabs>
          <w:tab w:val="right" w:leader="dot" w:pos="11056"/>
        </w:tabs>
        <w:ind w:firstLine="0"/>
        <w:jc w:val="both"/>
        <w:rPr>
          <w:rFonts w:eastAsia="Times New Roman" w:cs="Times New Roman"/>
          <w:sz w:val="20"/>
          <w:u w:val="single"/>
          <w:lang w:eastAsia="ar-SA" w:bidi="ar-SA"/>
        </w:rPr>
      </w:pPr>
      <w:r w:rsidRPr="002B26D8">
        <w:rPr>
          <w:rFonts w:eastAsia="Times New Roman" w:cs="Times New Roman"/>
          <w:sz w:val="20"/>
          <w:u w:val="single"/>
          <w:lang w:eastAsia="ar-SA" w:bidi="ar-SA"/>
        </w:rPr>
        <w:t>L'ensemble des composants matériels :</w:t>
      </w:r>
    </w:p>
    <w:p w:rsidR="00E265BE" w:rsidRDefault="00A150C3"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une carte A</w:t>
      </w:r>
      <w:r w:rsidR="00B01D27">
        <w:rPr>
          <w:rFonts w:eastAsia="Times New Roman" w:cs="Times New Roman"/>
          <w:sz w:val="20"/>
          <w:lang w:eastAsia="ar-SA" w:bidi="ar-SA"/>
        </w:rPr>
        <w:t>rduino NANO (pour la réalisation du système embarqué)</w:t>
      </w:r>
      <w:r>
        <w:rPr>
          <w:rFonts w:eastAsia="Times New Roman" w:cs="Times New Roman"/>
          <w:sz w:val="20"/>
          <w:lang w:eastAsia="ar-SA" w:bidi="ar-SA"/>
        </w:rPr>
        <w:t>.</w:t>
      </w:r>
    </w:p>
    <w:p w:rsidR="00B01D27" w:rsidRDefault="00B01D27"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un module GPS pour l'acquisition de la position</w:t>
      </w:r>
      <w:r w:rsidR="00517682">
        <w:rPr>
          <w:rFonts w:eastAsia="Times New Roman" w:cs="Times New Roman"/>
          <w:sz w:val="20"/>
          <w:lang w:eastAsia="ar-SA" w:bidi="ar-SA"/>
        </w:rPr>
        <w:t>,</w:t>
      </w:r>
      <w:r>
        <w:rPr>
          <w:rFonts w:eastAsia="Times New Roman" w:cs="Times New Roman"/>
          <w:sz w:val="20"/>
          <w:lang w:eastAsia="ar-SA" w:bidi="ar-SA"/>
        </w:rPr>
        <w:t xml:space="preserve"> de l'heure et la date GMT (</w:t>
      </w:r>
      <w:proofErr w:type="spellStart"/>
      <w:r>
        <w:rPr>
          <w:rFonts w:eastAsia="Times New Roman" w:cs="Times New Roman"/>
          <w:sz w:val="20"/>
          <w:lang w:eastAsia="ar-SA" w:bidi="ar-SA"/>
        </w:rPr>
        <w:t>Grenwich</w:t>
      </w:r>
      <w:proofErr w:type="spellEnd"/>
      <w:r>
        <w:rPr>
          <w:rFonts w:eastAsia="Times New Roman" w:cs="Times New Roman"/>
          <w:sz w:val="20"/>
          <w:lang w:eastAsia="ar-SA" w:bidi="ar-SA"/>
        </w:rPr>
        <w:t xml:space="preserve"> </w:t>
      </w:r>
      <w:proofErr w:type="spellStart"/>
      <w:r>
        <w:rPr>
          <w:rFonts w:eastAsia="Times New Roman" w:cs="Times New Roman"/>
          <w:sz w:val="20"/>
          <w:lang w:eastAsia="ar-SA" w:bidi="ar-SA"/>
        </w:rPr>
        <w:t>Meridien</w:t>
      </w:r>
      <w:proofErr w:type="spellEnd"/>
      <w:r>
        <w:rPr>
          <w:rFonts w:eastAsia="Times New Roman" w:cs="Times New Roman"/>
          <w:sz w:val="20"/>
          <w:lang w:eastAsia="ar-SA" w:bidi="ar-SA"/>
        </w:rPr>
        <w:t xml:space="preserve"> Time</w:t>
      </w:r>
      <w:r w:rsidR="000B70CB">
        <w:rPr>
          <w:rFonts w:eastAsia="Times New Roman" w:cs="Times New Roman"/>
          <w:sz w:val="20"/>
          <w:lang w:eastAsia="ar-SA" w:bidi="ar-SA"/>
        </w:rPr>
        <w:t>)</w:t>
      </w:r>
      <w:r w:rsidR="00A150C3">
        <w:rPr>
          <w:rFonts w:eastAsia="Times New Roman" w:cs="Times New Roman"/>
          <w:sz w:val="20"/>
          <w:lang w:eastAsia="ar-SA" w:bidi="ar-SA"/>
        </w:rPr>
        <w:t>.</w:t>
      </w:r>
    </w:p>
    <w:p w:rsidR="000B70CB" w:rsidRDefault="000B70CB"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plusieurs détecteurs de mouvement. Il reviendra à l'équipe de choisir celui qui offre les meilleures performances.</w:t>
      </w:r>
    </w:p>
    <w:p w:rsidR="000B70CB" w:rsidRDefault="000B70CB"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un module </w:t>
      </w:r>
      <w:proofErr w:type="spellStart"/>
      <w:r>
        <w:rPr>
          <w:rFonts w:eastAsia="Times New Roman" w:cs="Times New Roman"/>
          <w:sz w:val="20"/>
          <w:lang w:eastAsia="ar-SA" w:bidi="ar-SA"/>
        </w:rPr>
        <w:t>SD</w:t>
      </w:r>
      <w:proofErr w:type="spellEnd"/>
      <w:r>
        <w:rPr>
          <w:rFonts w:eastAsia="Times New Roman" w:cs="Times New Roman"/>
          <w:sz w:val="20"/>
          <w:lang w:eastAsia="ar-SA" w:bidi="ar-SA"/>
        </w:rPr>
        <w:t xml:space="preserve"> </w:t>
      </w:r>
      <w:proofErr w:type="spellStart"/>
      <w:r>
        <w:rPr>
          <w:rFonts w:eastAsia="Times New Roman" w:cs="Times New Roman"/>
          <w:sz w:val="20"/>
          <w:lang w:eastAsia="ar-SA" w:bidi="ar-SA"/>
        </w:rPr>
        <w:t>card</w:t>
      </w:r>
      <w:proofErr w:type="spellEnd"/>
      <w:r>
        <w:rPr>
          <w:rFonts w:eastAsia="Times New Roman" w:cs="Times New Roman"/>
          <w:sz w:val="20"/>
          <w:lang w:eastAsia="ar-SA" w:bidi="ar-SA"/>
        </w:rPr>
        <w:t xml:space="preserve"> avec une carte micro </w:t>
      </w:r>
      <w:proofErr w:type="spellStart"/>
      <w:r>
        <w:rPr>
          <w:rFonts w:eastAsia="Times New Roman" w:cs="Times New Roman"/>
          <w:sz w:val="20"/>
          <w:lang w:eastAsia="ar-SA" w:bidi="ar-SA"/>
        </w:rPr>
        <w:t>SD</w:t>
      </w:r>
      <w:proofErr w:type="spellEnd"/>
      <w:r>
        <w:rPr>
          <w:rFonts w:eastAsia="Times New Roman" w:cs="Times New Roman"/>
          <w:sz w:val="20"/>
          <w:lang w:eastAsia="ar-SA" w:bidi="ar-SA"/>
        </w:rPr>
        <w:t xml:space="preserve"> afin de sauvegarder les données sur le système embarqué</w:t>
      </w:r>
      <w:r w:rsidR="00A150C3">
        <w:rPr>
          <w:rFonts w:eastAsia="Times New Roman" w:cs="Times New Roman"/>
          <w:sz w:val="20"/>
          <w:lang w:eastAsia="ar-SA" w:bidi="ar-SA"/>
        </w:rPr>
        <w:t>.</w:t>
      </w:r>
    </w:p>
    <w:p w:rsidR="000B70CB" w:rsidRDefault="000B70CB"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un </w:t>
      </w:r>
      <w:proofErr w:type="spellStart"/>
      <w:r>
        <w:rPr>
          <w:rFonts w:eastAsia="Times New Roman" w:cs="Times New Roman"/>
          <w:sz w:val="20"/>
          <w:lang w:eastAsia="ar-SA" w:bidi="ar-SA"/>
        </w:rPr>
        <w:t>buzzer</w:t>
      </w:r>
      <w:proofErr w:type="spellEnd"/>
      <w:r>
        <w:rPr>
          <w:rFonts w:eastAsia="Times New Roman" w:cs="Times New Roman"/>
          <w:sz w:val="20"/>
          <w:lang w:eastAsia="ar-SA" w:bidi="ar-SA"/>
        </w:rPr>
        <w:t xml:space="preserve"> piézoélectrique pour indiquer le mode de fonctionnement à l'utilisateur</w:t>
      </w:r>
      <w:r w:rsidR="00A150C3">
        <w:rPr>
          <w:rFonts w:eastAsia="Times New Roman" w:cs="Times New Roman"/>
          <w:sz w:val="20"/>
          <w:lang w:eastAsia="ar-SA" w:bidi="ar-SA"/>
        </w:rPr>
        <w:t>.</w:t>
      </w:r>
    </w:p>
    <w:p w:rsidR="000B70CB" w:rsidRDefault="000B70CB"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un commutateur 3 positions pour choisir le mode de fonctionnement</w:t>
      </w:r>
      <w:r w:rsidR="00A150C3">
        <w:rPr>
          <w:rFonts w:eastAsia="Times New Roman" w:cs="Times New Roman"/>
          <w:sz w:val="20"/>
          <w:lang w:eastAsia="ar-SA" w:bidi="ar-SA"/>
        </w:rPr>
        <w:t>.</w:t>
      </w:r>
    </w:p>
    <w:p w:rsidR="000B70CB" w:rsidRDefault="00A150C3"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un</w:t>
      </w:r>
      <w:r w:rsidR="000B70CB">
        <w:rPr>
          <w:rFonts w:eastAsia="Times New Roman" w:cs="Times New Roman"/>
          <w:sz w:val="20"/>
          <w:lang w:eastAsia="ar-SA" w:bidi="ar-SA"/>
        </w:rPr>
        <w:t xml:space="preserve"> module GSM/</w:t>
      </w:r>
      <w:proofErr w:type="spellStart"/>
      <w:r w:rsidR="000B70CB">
        <w:rPr>
          <w:rFonts w:eastAsia="Times New Roman" w:cs="Times New Roman"/>
          <w:sz w:val="20"/>
          <w:lang w:eastAsia="ar-SA" w:bidi="ar-SA"/>
        </w:rPr>
        <w:t>GPRS</w:t>
      </w:r>
      <w:proofErr w:type="spellEnd"/>
      <w:r w:rsidR="000B70CB">
        <w:rPr>
          <w:rFonts w:eastAsia="Times New Roman" w:cs="Times New Roman"/>
          <w:sz w:val="20"/>
          <w:lang w:eastAsia="ar-SA" w:bidi="ar-SA"/>
        </w:rPr>
        <w:t xml:space="preserve"> équipé d'un</w:t>
      </w:r>
      <w:r>
        <w:rPr>
          <w:rFonts w:eastAsia="Times New Roman" w:cs="Times New Roman"/>
          <w:sz w:val="20"/>
          <w:lang w:eastAsia="ar-SA" w:bidi="ar-SA"/>
        </w:rPr>
        <w:t xml:space="preserve">e carte SIM pour l'envoi de </w:t>
      </w:r>
      <w:proofErr w:type="spellStart"/>
      <w:r>
        <w:rPr>
          <w:rFonts w:eastAsia="Times New Roman" w:cs="Times New Roman"/>
          <w:sz w:val="20"/>
          <w:lang w:eastAsia="ar-SA" w:bidi="ar-SA"/>
        </w:rPr>
        <w:t>SMS</w:t>
      </w:r>
      <w:proofErr w:type="spellEnd"/>
      <w:r>
        <w:rPr>
          <w:rFonts w:eastAsia="Times New Roman" w:cs="Times New Roman"/>
          <w:sz w:val="20"/>
          <w:lang w:eastAsia="ar-SA" w:bidi="ar-SA"/>
        </w:rPr>
        <w:t>.</w:t>
      </w:r>
    </w:p>
    <w:p w:rsidR="00A150C3" w:rsidRDefault="00A150C3"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trois ordinateurs pour le développement de l'application embarqué et l'application mobile.</w:t>
      </w:r>
    </w:p>
    <w:p w:rsidR="00A150C3" w:rsidRDefault="00A150C3"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une tablette pour le développement de l'application mobile.</w:t>
      </w:r>
    </w:p>
    <w:p w:rsidR="00A150C3" w:rsidRDefault="00A150C3"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un module Bluetooth (de type </w:t>
      </w:r>
      <w:proofErr w:type="spellStart"/>
      <w:r>
        <w:rPr>
          <w:rFonts w:eastAsia="Times New Roman" w:cs="Times New Roman"/>
          <w:sz w:val="20"/>
          <w:lang w:eastAsia="ar-SA" w:bidi="ar-SA"/>
        </w:rPr>
        <w:t>HC05</w:t>
      </w:r>
      <w:proofErr w:type="spellEnd"/>
      <w:r>
        <w:rPr>
          <w:rFonts w:eastAsia="Times New Roman" w:cs="Times New Roman"/>
          <w:sz w:val="20"/>
          <w:lang w:eastAsia="ar-SA" w:bidi="ar-SA"/>
        </w:rPr>
        <w:t>) pour permettre la communication entre la carte Arduino Nano et le Smartphone de la gérante.</w:t>
      </w:r>
    </w:p>
    <w:p w:rsidR="00A150C3" w:rsidRPr="004E65F6" w:rsidRDefault="00A150C3" w:rsidP="004E65F6">
      <w:pPr>
        <w:numPr>
          <w:ilvl w:val="0"/>
          <w:numId w:val="5"/>
        </w:numPr>
        <w:tabs>
          <w:tab w:val="right" w:leader="dot" w:pos="11056"/>
        </w:tabs>
        <w:jc w:val="both"/>
        <w:rPr>
          <w:rFonts w:eastAsia="Times New Roman" w:cs="Times New Roman"/>
          <w:sz w:val="20"/>
          <w:lang w:eastAsia="ar-SA" w:bidi="ar-SA"/>
        </w:rPr>
      </w:pPr>
      <w:r>
        <w:rPr>
          <w:rFonts w:eastAsia="Times New Roman" w:cs="Times New Roman"/>
          <w:sz w:val="20"/>
          <w:lang w:eastAsia="ar-SA" w:bidi="ar-SA"/>
        </w:rPr>
        <w:t xml:space="preserve">différents composants électroniques pour la mise en </w:t>
      </w:r>
      <w:r w:rsidR="00517682">
        <w:rPr>
          <w:rFonts w:eastAsia="Times New Roman" w:cs="Times New Roman"/>
          <w:sz w:val="20"/>
          <w:lang w:eastAsia="ar-SA" w:bidi="ar-SA"/>
        </w:rPr>
        <w:t>œuvre</w:t>
      </w:r>
      <w:r>
        <w:rPr>
          <w:rFonts w:eastAsia="Times New Roman" w:cs="Times New Roman"/>
          <w:sz w:val="20"/>
          <w:lang w:eastAsia="ar-SA" w:bidi="ar-SA"/>
        </w:rPr>
        <w:t xml:space="preserve"> de l'ensemble du système (interrupteur 3 positions, résistances, etc</w:t>
      </w:r>
      <w:proofErr w:type="gramStart"/>
      <w:r>
        <w:rPr>
          <w:rFonts w:eastAsia="Times New Roman" w:cs="Times New Roman"/>
          <w:sz w:val="20"/>
          <w:lang w:eastAsia="ar-SA" w:bidi="ar-SA"/>
        </w:rPr>
        <w:t>..)</w:t>
      </w:r>
      <w:proofErr w:type="gramEnd"/>
    </w:p>
    <w:p w:rsidR="00526E12" w:rsidRDefault="00526E12" w:rsidP="002630A6">
      <w:pPr>
        <w:jc w:val="both"/>
      </w:pPr>
    </w:p>
    <w:p w:rsidR="00526E12" w:rsidRDefault="00526E12">
      <w:pPr>
        <w:sectPr w:rsidR="00526E12">
          <w:pgSz w:w="11906" w:h="16838"/>
          <w:pgMar w:top="425" w:right="425" w:bottom="425" w:left="425" w:header="720" w:footer="720" w:gutter="0"/>
          <w:cols w:space="720"/>
        </w:sectPr>
      </w:pPr>
    </w:p>
    <w:p w:rsidR="00526E12" w:rsidRDefault="00526E12">
      <w:pPr>
        <w:pStyle w:val="Titre1"/>
      </w:pPr>
      <w:bookmarkStart w:id="16" w:name="_Toc497126276"/>
      <w:r>
        <w:lastRenderedPageBreak/>
        <w:t>Répartition des tâches par étudiants</w:t>
      </w:r>
      <w:bookmarkEnd w:id="16"/>
    </w:p>
    <w:p w:rsidR="00526E12" w:rsidRDefault="00526E12">
      <w:r>
        <w:t xml:space="preserve">Il est possible de scinder l'ensemble en trois </w:t>
      </w:r>
      <w:r w:rsidR="008A657C">
        <w:t>sous-systèmes</w:t>
      </w:r>
    </w:p>
    <w:p w:rsidR="002A39FE" w:rsidRDefault="00517682">
      <w:r>
        <w:rPr>
          <w:noProof/>
          <w:lang w:eastAsia="fr-FR" w:bidi="ar-SA"/>
        </w:rPr>
        <w:pict>
          <v:rect id="_x0000_s1398" style="position:absolute;left:0;text-align:left;margin-left:205.5pt;margin-top:9.55pt;width:16.65pt;height:99pt;z-index:251792896;mso-wrap-style:none;v-text-anchor:middle" fillcolor="#069" stroked="f" strokeweight=".49mm">
            <v:fill opacity=".25" color2="#f96"/>
            <v:stroke joinstyle="round"/>
          </v:rect>
        </w:pict>
      </w:r>
      <w:r>
        <w:rPr>
          <w:noProof/>
          <w:lang w:eastAsia="fr-FR" w:bidi="ar-SA"/>
        </w:rPr>
        <w:pict>
          <v:rect id="_x0000_s1395" style="position:absolute;left:0;text-align:left;margin-left:221.9pt;margin-top:9.55pt;width:12.6pt;height:99pt;z-index:251789824;mso-wrap-style:none;v-text-anchor:middle" fillcolor="#c30" stroked="f" strokeweight=".49mm">
            <v:fill opacity=".25" color2="#3cf"/>
            <v:stroke joinstyle="round"/>
          </v:rect>
        </w:pict>
      </w:r>
      <w:r w:rsidR="00F775B2">
        <w:rPr>
          <w:noProof/>
          <w:lang w:eastAsia="fr-FR" w:bidi="ar-SA"/>
        </w:rPr>
        <w:pict>
          <v:rect id="_x0000_s1397" style="position:absolute;left:0;text-align:left;margin-left:234.5pt;margin-top:9.55pt;width:124.3pt;height:99pt;z-index:251791872;mso-wrap-style:none;v-text-anchor:middle" fillcolor="#093" stroked="f" strokeweight=".49mm">
            <v:fill opacity=".25" color2="#f6c"/>
            <v:stroke joinstyle="round"/>
          </v:rect>
        </w:pict>
      </w:r>
      <w:r w:rsidR="00F775B2">
        <w:rPr>
          <w:noProof/>
          <w:lang w:eastAsia="fr-FR" w:bidi="ar-SA"/>
        </w:rPr>
        <w:pict>
          <v:rect id="_x0000_s1394" style="position:absolute;left:0;text-align:left;margin-left:358.8pt;margin-top:9.55pt;width:209.55pt;height:133.3pt;z-index:251788800;mso-wrap-style:none;v-text-anchor:middle" fillcolor="#093" stroked="f" strokeweight=".49mm">
            <v:fill opacity=".25" color2="#f6c"/>
            <v:stroke joinstyle="round"/>
          </v:rect>
        </w:pict>
      </w:r>
    </w:p>
    <w:p w:rsidR="002A39FE" w:rsidRDefault="00F775B2">
      <w:r>
        <w:rPr>
          <w:noProof/>
          <w:lang w:eastAsia="fr-FR" w:bidi="ar-SA"/>
        </w:rPr>
        <w:pict>
          <v:shape id="_x0000_s1069" type="#_x0000_t202" style="position:absolute;left:0;text-align:left;margin-left:338.75pt;margin-top:1.1pt;width:35.8pt;height:26.7pt;z-index:251608576" filled="f" stroked="f">
            <v:stroke joinstyle="round"/>
            <v:textbox style="mso-next-textbox:#_x0000_s1069;mso-rotate-with-shape:t" inset="0,0,0,0">
              <w:txbxContent>
                <w:p w:rsidR="00231277" w:rsidRDefault="00231277">
                  <w:proofErr w:type="spellStart"/>
                  <w:r>
                    <w:t>SS1</w:t>
                  </w:r>
                  <w:proofErr w:type="spellEnd"/>
                </w:p>
              </w:txbxContent>
            </v:textbox>
          </v:shape>
        </w:pict>
      </w:r>
      <w:r>
        <w:rPr>
          <w:noProof/>
          <w:lang w:eastAsia="fr-FR" w:bidi="ar-SA"/>
        </w:rPr>
        <w:pict>
          <v:shape id="_x0000_s1235" type="#_x0000_t202" style="position:absolute;left:0;text-align:left;margin-left:446.4pt;margin-top:11.3pt;width:105.15pt;height:28.75pt;z-index:251674112" filled="f" stroked="f">
            <v:stroke joinstyle="round"/>
            <v:textbox style="mso-rotate-with-shape:t" inset="0,0,0,0">
              <w:txbxContent>
                <w:p w:rsidR="00231277" w:rsidRPr="009649F9" w:rsidRDefault="00231277" w:rsidP="00BC3397">
                  <w:pPr>
                    <w:ind w:firstLine="0"/>
                    <w:rPr>
                      <w:sz w:val="20"/>
                      <w:szCs w:val="20"/>
                    </w:rPr>
                  </w:pPr>
                  <w:r w:rsidRPr="009649F9">
                    <w:rPr>
                      <w:sz w:val="20"/>
                      <w:szCs w:val="20"/>
                    </w:rPr>
                    <w:t xml:space="preserve">Capteur GPS fournissant une sortie série </w:t>
                  </w:r>
                  <w:proofErr w:type="spellStart"/>
                  <w:r w:rsidRPr="009649F9">
                    <w:rPr>
                      <w:sz w:val="20"/>
                      <w:szCs w:val="20"/>
                    </w:rPr>
                    <w:t>NMEA</w:t>
                  </w:r>
                  <w:proofErr w:type="spellEnd"/>
                  <w:r w:rsidRPr="009649F9">
                    <w:rPr>
                      <w:sz w:val="20"/>
                      <w:szCs w:val="20"/>
                    </w:rPr>
                    <w:t>.</w:t>
                  </w:r>
                </w:p>
              </w:txbxContent>
            </v:textbox>
          </v:shape>
        </w:pict>
      </w:r>
      <w:r>
        <w:rPr>
          <w:noProof/>
          <w:lang w:eastAsia="fr-FR" w:bidi="ar-SA"/>
        </w:rPr>
        <w:pict>
          <v:shape id="_x0000_s1347" type="#_x0000_t202" style="position:absolute;left:0;text-align:left;margin-left:194pt;margin-top:43.75pt;width:59.7pt;height:51pt;z-index:251758080;mso-wrap-style:none" filled="f" stroked="f" strokeweight=".5pt">
            <v:textbox style="mso-fit-shape-to-text:t">
              <w:txbxContent>
                <w:p w:rsidR="001A1809" w:rsidRDefault="001A1809" w:rsidP="006C7FC8">
                  <w:pPr>
                    <w:ind w:firstLine="0"/>
                  </w:pPr>
                  <w:r>
                    <w:rPr>
                      <w:noProof/>
                      <w:lang w:eastAsia="fr-FR" w:bidi="ar-SA"/>
                    </w:rPr>
                    <w:drawing>
                      <wp:inline distT="0" distB="0" distL="0" distR="0">
                        <wp:extent cx="556260" cy="556260"/>
                        <wp:effectExtent l="19050" t="0" r="0" b="0"/>
                        <wp:docPr id="847" name="Image 34" descr="micro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icroSD"/>
                                <pic:cNvPicPr>
                                  <a:picLocks noChangeAspect="1" noChangeArrowheads="1"/>
                                </pic:cNvPicPr>
                              </pic:nvPicPr>
                              <pic:blipFill>
                                <a:blip r:embed="rId16"/>
                                <a:srcRect/>
                                <a:stretch>
                                  <a:fillRect/>
                                </a:stretch>
                              </pic:blipFill>
                              <pic:spPr bwMode="auto">
                                <a:xfrm>
                                  <a:off x="0" y="0"/>
                                  <a:ext cx="556260" cy="556260"/>
                                </a:xfrm>
                                <a:prstGeom prst="rect">
                                  <a:avLst/>
                                </a:prstGeom>
                                <a:noFill/>
                                <a:ln w="9525">
                                  <a:noFill/>
                                  <a:miter lim="800000"/>
                                  <a:headEnd/>
                                  <a:tailEnd/>
                                </a:ln>
                              </pic:spPr>
                            </pic:pic>
                          </a:graphicData>
                        </a:graphic>
                      </wp:inline>
                    </w:drawing>
                  </w:r>
                </w:p>
              </w:txbxContent>
            </v:textbox>
          </v:shape>
        </w:pict>
      </w:r>
    </w:p>
    <w:p w:rsidR="002A39FE" w:rsidRDefault="00F775B2">
      <w:r>
        <w:rPr>
          <w:noProof/>
          <w:lang w:eastAsia="fr-FR" w:bidi="ar-SA"/>
        </w:rPr>
        <w:pict>
          <v:shape id="_x0000_s1388" type="#_x0000_t202" style="position:absolute;left:0;text-align:left;margin-left:276.5pt;margin-top:4.75pt;width:88.3pt;height:25.2pt;z-index:251782656" filled="f" stroked="f">
            <v:stroke joinstyle="round"/>
            <v:textbox style="mso-rotate-with-shape:t" inset="0,0,0,0">
              <w:txbxContent>
                <w:p w:rsidR="000C7CB2" w:rsidRPr="009649F9" w:rsidRDefault="000C7CB2" w:rsidP="00BC3397">
                  <w:pPr>
                    <w:ind w:firstLine="0"/>
                    <w:rPr>
                      <w:sz w:val="20"/>
                      <w:szCs w:val="20"/>
                    </w:rPr>
                  </w:pPr>
                  <w:proofErr w:type="spellStart"/>
                  <w:r>
                    <w:rPr>
                      <w:sz w:val="20"/>
                      <w:szCs w:val="20"/>
                    </w:rPr>
                    <w:t>Buzzer</w:t>
                  </w:r>
                  <w:proofErr w:type="spellEnd"/>
                  <w:r>
                    <w:rPr>
                      <w:sz w:val="20"/>
                      <w:szCs w:val="20"/>
                    </w:rPr>
                    <w:t xml:space="preserve"> piézoélectrique</w:t>
                  </w:r>
                </w:p>
              </w:txbxContent>
            </v:textbox>
          </v:shape>
        </w:pict>
      </w:r>
      <w:r>
        <w:rPr>
          <w:noProof/>
          <w:lang w:eastAsia="fr-FR" w:bidi="ar-SA"/>
        </w:rPr>
        <w:pict>
          <v:shape id="_x0000_s1355" type="#_x0000_t202" style="position:absolute;left:0;text-align:left;margin-left:370.4pt;margin-top:4.75pt;width:88.3pt;height:25.2pt;z-index:251765248" filled="f" stroked="f">
            <v:stroke joinstyle="round"/>
            <v:textbox style="mso-rotate-with-shape:t" inset="0,0,0,0">
              <w:txbxContent>
                <w:p w:rsidR="001A1809" w:rsidRPr="009649F9" w:rsidRDefault="001A1809" w:rsidP="00BC3397">
                  <w:pPr>
                    <w:ind w:firstLine="0"/>
                    <w:rPr>
                      <w:sz w:val="20"/>
                      <w:szCs w:val="20"/>
                    </w:rPr>
                  </w:pPr>
                  <w:r w:rsidRPr="009649F9">
                    <w:rPr>
                      <w:sz w:val="20"/>
                      <w:szCs w:val="20"/>
                    </w:rPr>
                    <w:t>Capteur de mouvement.</w:t>
                  </w:r>
                </w:p>
              </w:txbxContent>
            </v:textbox>
          </v:shape>
        </w:pict>
      </w:r>
    </w:p>
    <w:p w:rsidR="002A39FE" w:rsidRDefault="00F775B2">
      <w:r>
        <w:rPr>
          <w:noProof/>
          <w:lang w:eastAsia="fr-FR" w:bidi="ar-SA"/>
        </w:rPr>
        <w:pict>
          <v:shape id="_x0000_s1354" type="#_x0000_t202" style="position:absolute;left:0;text-align:left;margin-left:364.8pt;margin-top:12.45pt;width:60.95pt;height:52.2pt;z-index:251764224;mso-wrap-style:none" filled="f" stroked="f">
            <v:textbox style="mso-fit-shape-to-text:t">
              <w:txbxContent>
                <w:p w:rsidR="001A1809" w:rsidRDefault="001A1809" w:rsidP="001A1809">
                  <w:pPr>
                    <w:ind w:firstLine="0"/>
                  </w:pPr>
                  <w:r>
                    <w:rPr>
                      <w:noProof/>
                      <w:lang w:eastAsia="fr-FR" w:bidi="ar-SA"/>
                    </w:rPr>
                    <w:drawing>
                      <wp:inline distT="0" distB="0" distL="0" distR="0">
                        <wp:extent cx="571500" cy="571500"/>
                        <wp:effectExtent l="19050" t="0" r="0" b="0"/>
                        <wp:docPr id="914" name="Image 913" descr="capteur_4_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eur_4_position.jpg"/>
                                <pic:cNvPicPr/>
                              </pic:nvPicPr>
                              <pic:blipFill>
                                <a:blip r:embed="rId17"/>
                                <a:stretch>
                                  <a:fillRect/>
                                </a:stretch>
                              </pic:blipFill>
                              <pic:spPr>
                                <a:xfrm>
                                  <a:off x="0" y="0"/>
                                  <a:ext cx="571500" cy="571500"/>
                                </a:xfrm>
                                <a:prstGeom prst="rect">
                                  <a:avLst/>
                                </a:prstGeom>
                              </pic:spPr>
                            </pic:pic>
                          </a:graphicData>
                        </a:graphic>
                      </wp:inline>
                    </w:drawing>
                  </w:r>
                </w:p>
              </w:txbxContent>
            </v:textbox>
          </v:shape>
        </w:pict>
      </w:r>
      <w:r>
        <w:rPr>
          <w:noProof/>
          <w:lang w:eastAsia="fr-FR" w:bidi="ar-SA"/>
        </w:rPr>
        <w:pict>
          <v:group id="_x0000_s1362" style="position:absolute;left:0;text-align:left;margin-left:159.05pt;margin-top:241.25pt;width:18.95pt;height:16.8pt;rotation:-33854580fd;flip:x y;z-index:251768320" coordorigin="2819,10883" coordsize="1188,751">
            <v:shape id="_x0000_s1363" style="position:absolute;left:3099;top:11511;width:275;height:123;rotation:1477261fd" coordsize="275,211" path="m,200c59,100,119,,165,2v46,2,78,105,110,209e" filled="f">
              <v:path arrowok="t"/>
            </v:shape>
            <v:shape id="_x0000_s1364" style="position:absolute;left:2968;top:11329;width:632;height:280;rotation:1477261fd;mso-position-horizontal:absolute;mso-position-vertical:absolute" coordsize="275,211" path="m,200c59,100,119,,165,2v46,2,78,105,110,209e" filled="f">
              <v:path arrowok="t"/>
            </v:shape>
            <v:shape id="_x0000_s1365" style="position:absolute;left:2896;top:11096;width:902;height:370;rotation:1477261fd;mso-position-horizontal:absolute;mso-position-vertical:absolute" coordsize="275,211" path="m,200c59,100,119,,165,2v46,2,78,105,110,209e" filled="f">
              <v:path arrowok="t"/>
            </v:shape>
            <v:shape id="_x0000_s1366" style="position:absolute;left:2819;top:10883;width:1188;height:487;rotation:1477261fd;mso-position-horizontal:absolute;mso-position-vertical:absolute" coordsize="275,211" path="m,200c59,100,119,,165,2v46,2,78,105,110,209e" filled="f">
              <v:path arrowok="t"/>
            </v:shape>
          </v:group>
        </w:pict>
      </w:r>
      <w:r>
        <w:rPr>
          <w:noProof/>
          <w:lang w:eastAsia="fr-FR" w:bidi="ar-SA"/>
        </w:rPr>
        <w:pict>
          <v:group id="_x0000_s1357" style="position:absolute;left:0;text-align:left;margin-left:194pt;margin-top:213.45pt;width:18.95pt;height:16.8pt;rotation:-21946363fd;flip:x y;z-index:251767296" coordorigin="2819,10883" coordsize="1188,751">
            <v:shape id="_x0000_s1358" style="position:absolute;left:3099;top:11511;width:275;height:123;rotation:1477261fd" coordsize="275,211" path="m,200c59,100,119,,165,2v46,2,78,105,110,209e" filled="f">
              <v:path arrowok="t"/>
            </v:shape>
            <v:shape id="_x0000_s1359" style="position:absolute;left:2968;top:11329;width:632;height:280;rotation:1477261fd;mso-position-horizontal:absolute;mso-position-vertical:absolute" coordsize="275,211" path="m,200c59,100,119,,165,2v46,2,78,105,110,209e" filled="f">
              <v:path arrowok="t"/>
            </v:shape>
            <v:shape id="_x0000_s1360" style="position:absolute;left:2896;top:11096;width:902;height:370;rotation:1477261fd;mso-position-horizontal:absolute;mso-position-vertical:absolute" coordsize="275,211" path="m,200c59,100,119,,165,2v46,2,78,105,110,209e" filled="f">
              <v:path arrowok="t"/>
            </v:shape>
            <v:shape id="_x0000_s1361" style="position:absolute;left:2819;top:10883;width:1188;height:487;rotation:1477261fd;mso-position-horizontal:absolute;mso-position-vertical:absolute" coordsize="275,211" path="m,200c59,100,119,,165,2v46,2,78,105,110,209e" filled="f">
              <v:path arrowok="t"/>
            </v:shape>
          </v:group>
        </w:pict>
      </w:r>
      <w:r>
        <w:rPr>
          <w:noProof/>
          <w:lang w:eastAsia="fr-FR" w:bidi="ar-SA"/>
        </w:rPr>
        <w:pict>
          <v:shape id="_x0000_s1356" type="#_x0000_t202" style="position:absolute;left:0;text-align:left;margin-left:178pt;margin-top:8.75pt;width:83.15pt;height:11.65pt;z-index:251766272" filled="f" stroked="f">
            <v:stroke joinstyle="round"/>
            <v:textbox style="mso-rotate-with-shape:t" inset="0,0,0,0">
              <w:txbxContent>
                <w:p w:rsidR="001A1809" w:rsidRPr="009649F9" w:rsidRDefault="001A1809" w:rsidP="00BC3397">
                  <w:pPr>
                    <w:ind w:firstLine="0"/>
                    <w:rPr>
                      <w:sz w:val="20"/>
                      <w:szCs w:val="20"/>
                    </w:rPr>
                  </w:pPr>
                  <w:r w:rsidRPr="009649F9">
                    <w:rPr>
                      <w:sz w:val="20"/>
                      <w:szCs w:val="20"/>
                    </w:rPr>
                    <w:t xml:space="preserve">Module </w:t>
                  </w:r>
                  <w:proofErr w:type="spellStart"/>
                  <w:r w:rsidRPr="009649F9">
                    <w:rPr>
                      <w:sz w:val="20"/>
                      <w:szCs w:val="20"/>
                    </w:rPr>
                    <w:t>microSD</w:t>
                  </w:r>
                  <w:proofErr w:type="spellEnd"/>
                  <w:r w:rsidRPr="009649F9">
                    <w:rPr>
                      <w:sz w:val="20"/>
                      <w:szCs w:val="20"/>
                    </w:rPr>
                    <w:t>.</w:t>
                  </w:r>
                </w:p>
              </w:txbxContent>
            </v:textbox>
          </v:shape>
        </w:pict>
      </w:r>
      <w:r>
        <w:rPr>
          <w:noProof/>
          <w:lang w:eastAsia="fr-FR" w:bidi="ar-SA"/>
        </w:rPr>
        <w:pict>
          <v:line id="_x0000_s1342" style="position:absolute;left:0;text-align:left;flip:y;z-index:251753984" from="375.3pt,119.95pt" to="375.3pt,151.95pt" strokeweight=".49mm"/>
        </w:pict>
      </w:r>
      <w:r>
        <w:rPr>
          <w:noProof/>
          <w:lang w:eastAsia="fr-FR" w:bidi="ar-SA"/>
        </w:rPr>
        <w:pict>
          <v:shape id="_x0000_s1234" type="#_x0000_t202" style="position:absolute;left:0;text-align:left;margin-left:450.55pt;margin-top:8.75pt;width:74.65pt;height:56.2pt;z-index:251673088;mso-wrap-style:none" filled="f" stroked="f">
            <v:textbox style="mso-fit-shape-to-text:t">
              <w:txbxContent>
                <w:p w:rsidR="00231277" w:rsidRDefault="00231277" w:rsidP="00C562C2">
                  <w:pPr>
                    <w:ind w:firstLine="0"/>
                  </w:pPr>
                  <w:r>
                    <w:rPr>
                      <w:noProof/>
                      <w:lang w:eastAsia="fr-FR" w:bidi="ar-SA"/>
                    </w:rPr>
                    <w:drawing>
                      <wp:inline distT="0" distB="0" distL="0" distR="0">
                        <wp:extent cx="768350" cy="621665"/>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768350" cy="621665"/>
                                </a:xfrm>
                                <a:prstGeom prst="rect">
                                  <a:avLst/>
                                </a:prstGeom>
                                <a:noFill/>
                                <a:ln w="9525">
                                  <a:noFill/>
                                  <a:miter lim="800000"/>
                                  <a:headEnd/>
                                  <a:tailEnd/>
                                </a:ln>
                              </pic:spPr>
                            </pic:pic>
                          </a:graphicData>
                        </a:graphic>
                      </wp:inline>
                    </w:drawing>
                  </w:r>
                </w:p>
              </w:txbxContent>
            </v:textbox>
          </v:shape>
        </w:pict>
      </w:r>
    </w:p>
    <w:p w:rsidR="002A39FE" w:rsidRDefault="00F775B2">
      <w:r>
        <w:rPr>
          <w:noProof/>
          <w:lang w:eastAsia="fr-FR" w:bidi="ar-SA"/>
        </w:rPr>
        <w:pict>
          <v:shape id="_x0000_s1392" type="#_x0000_t202" style="position:absolute;left:0;text-align:left;margin-left:292.55pt;margin-top:2.35pt;width:51.25pt;height:43.15pt;z-index:251786752;mso-wrap-style:none" filled="f" stroked="f">
            <v:textbox style="mso-fit-shape-to-text:t">
              <w:txbxContent>
                <w:p w:rsidR="000C7CB2" w:rsidRDefault="000C7CB2" w:rsidP="000C7CB2">
                  <w:pPr>
                    <w:ind w:firstLine="0"/>
                  </w:pPr>
                  <w:r>
                    <w:rPr>
                      <w:noProof/>
                      <w:lang w:eastAsia="fr-FR" w:bidi="ar-SA"/>
                    </w:rPr>
                    <w:drawing>
                      <wp:inline distT="0" distB="0" distL="0" distR="0">
                        <wp:extent cx="400050" cy="400050"/>
                        <wp:effectExtent l="19050" t="0" r="0" b="0"/>
                        <wp:docPr id="1191" name="Image 1190" descr="piezzo-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zo-buzzer.jpg"/>
                                <pic:cNvPicPr/>
                              </pic:nvPicPr>
                              <pic:blipFill>
                                <a:blip r:embed="rId19"/>
                                <a:stretch>
                                  <a:fillRect/>
                                </a:stretch>
                              </pic:blipFill>
                              <pic:spPr>
                                <a:xfrm>
                                  <a:off x="0" y="0"/>
                                  <a:ext cx="400450" cy="400450"/>
                                </a:xfrm>
                                <a:prstGeom prst="rect">
                                  <a:avLst/>
                                </a:prstGeom>
                              </pic:spPr>
                            </pic:pic>
                          </a:graphicData>
                        </a:graphic>
                      </wp:inline>
                    </w:drawing>
                  </w:r>
                </w:p>
              </w:txbxContent>
            </v:textbox>
          </v:shape>
        </w:pict>
      </w:r>
    </w:p>
    <w:p w:rsidR="002A39FE" w:rsidRDefault="002A39FE"/>
    <w:p w:rsidR="002A39FE" w:rsidRDefault="00F775B2">
      <w:r>
        <w:rPr>
          <w:noProof/>
          <w:lang w:eastAsia="fr-FR" w:bidi="ar-SA"/>
        </w:rPr>
        <w:pict>
          <v:line id="_x0000_s1391" style="position:absolute;left:0;text-align:left;flip:y;z-index:251785728" from="381pt,4.5pt" to="381pt,15.65pt" strokeweight=".49mm"/>
        </w:pict>
      </w:r>
      <w:r>
        <w:rPr>
          <w:noProof/>
          <w:lang w:eastAsia="fr-FR" w:bidi="ar-SA"/>
        </w:rPr>
        <w:pict>
          <v:line id="_x0000_s1390" style="position:absolute;left:0;text-align:left;flip:y;z-index:251784704" from="318.25pt,4.5pt" to="318.25pt,15.65pt" strokeweight=".49mm"/>
        </w:pict>
      </w:r>
      <w:r>
        <w:rPr>
          <w:noProof/>
          <w:lang w:eastAsia="fr-FR" w:bidi="ar-SA"/>
        </w:rPr>
        <w:pict>
          <v:shape id="_x0000_s1341" type="#_x0000_t202" style="position:absolute;left:0;text-align:left;margin-left:426.45pt;margin-top:78.55pt;width:95.45pt;height:86.7pt;z-index:251591165;mso-wrap-style:none" filled="f" stroked="f" strokeweight=".5pt">
            <v:textbox style="mso-fit-shape-to-text:t">
              <w:txbxContent>
                <w:p w:rsidR="00A150C3" w:rsidRDefault="00A150C3" w:rsidP="006C7FC8">
                  <w:pPr>
                    <w:ind w:firstLine="0"/>
                  </w:pPr>
                  <w:r>
                    <w:rPr>
                      <w:noProof/>
                      <w:lang w:eastAsia="fr-FR" w:bidi="ar-SA"/>
                    </w:rPr>
                    <w:drawing>
                      <wp:inline distT="0" distB="0" distL="0" distR="0">
                        <wp:extent cx="1009650" cy="1009650"/>
                        <wp:effectExtent l="19050" t="0" r="0" b="0"/>
                        <wp:docPr id="802" name="Image 35" descr="gsm_g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sm_gprs"/>
                                <pic:cNvPicPr>
                                  <a:picLocks noChangeAspect="1" noChangeArrowheads="1"/>
                                </pic:cNvPicPr>
                              </pic:nvPicPr>
                              <pic:blipFill>
                                <a:blip r:embed="rId20"/>
                                <a:srcRect/>
                                <a:stretch>
                                  <a:fillRect/>
                                </a:stretch>
                              </pic:blipFill>
                              <pic:spPr bwMode="auto">
                                <a:xfrm>
                                  <a:off x="0" y="0"/>
                                  <a:ext cx="1009650" cy="1009650"/>
                                </a:xfrm>
                                <a:prstGeom prst="rect">
                                  <a:avLst/>
                                </a:prstGeom>
                                <a:noFill/>
                                <a:ln w="9525">
                                  <a:noFill/>
                                  <a:miter lim="800000"/>
                                  <a:headEnd/>
                                  <a:tailEnd/>
                                </a:ln>
                              </pic:spPr>
                            </pic:pic>
                          </a:graphicData>
                        </a:graphic>
                      </wp:inline>
                    </w:drawing>
                  </w:r>
                </w:p>
              </w:txbxContent>
            </v:textbox>
          </v:shape>
        </w:pict>
      </w:r>
      <w:r>
        <w:rPr>
          <w:noProof/>
          <w:lang w:eastAsia="fr-FR" w:bidi="ar-SA"/>
        </w:rPr>
        <w:pict>
          <v:shape id="_x0000_s1340" type="#_x0000_t202" style="position:absolute;left:0;text-align:left;margin-left:283.05pt;margin-top:4.5pt;width:123.15pt;height:108.1pt;z-index:251592190;mso-wrap-style:none" filled="f" stroked="f">
            <v:textbox style="mso-fit-shape-to-text:t">
              <w:txbxContent>
                <w:p w:rsidR="00A150C3" w:rsidRDefault="00A150C3" w:rsidP="00A150C3">
                  <w:pPr>
                    <w:ind w:firstLine="0"/>
                  </w:pPr>
                  <w:r>
                    <w:rPr>
                      <w:noProof/>
                      <w:lang w:eastAsia="fr-FR" w:bidi="ar-SA"/>
                    </w:rPr>
                    <w:drawing>
                      <wp:inline distT="0" distB="0" distL="0" distR="0">
                        <wp:extent cx="1361504" cy="1281463"/>
                        <wp:effectExtent l="19050" t="0" r="0" b="0"/>
                        <wp:docPr id="790" name="Image 789" descr="arduino-nan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nano-1.jpg"/>
                                <pic:cNvPicPr/>
                              </pic:nvPicPr>
                              <pic:blipFill>
                                <a:blip r:embed="rId21"/>
                                <a:stretch>
                                  <a:fillRect/>
                                </a:stretch>
                              </pic:blipFill>
                              <pic:spPr>
                                <a:xfrm flipH="1">
                                  <a:off x="0" y="0"/>
                                  <a:ext cx="1362956" cy="1282829"/>
                                </a:xfrm>
                                <a:prstGeom prst="rect">
                                  <a:avLst/>
                                </a:prstGeom>
                              </pic:spPr>
                            </pic:pic>
                          </a:graphicData>
                        </a:graphic>
                      </wp:inline>
                    </w:drawing>
                  </w:r>
                </w:p>
              </w:txbxContent>
            </v:textbox>
          </v:shape>
        </w:pict>
      </w:r>
    </w:p>
    <w:p w:rsidR="002A39FE" w:rsidRDefault="00F775B2">
      <w:r>
        <w:rPr>
          <w:noProof/>
          <w:lang w:eastAsia="fr-FR" w:bidi="ar-SA"/>
        </w:rPr>
        <w:pict>
          <v:rect id="_x0000_s1071" style="position:absolute;left:0;text-align:left;margin-left:96.5pt;margin-top:11.95pt;width:262.3pt;height:99pt;z-index:251609600;mso-wrap-style:none;v-text-anchor:middle" fillcolor="#093" stroked="f" strokeweight=".49mm">
            <v:fill opacity=".25" color2="#f6c"/>
            <v:stroke joinstyle="round"/>
          </v:rect>
        </w:pict>
      </w:r>
      <w:r>
        <w:rPr>
          <w:noProof/>
          <w:lang w:eastAsia="fr-FR" w:bidi="ar-SA"/>
        </w:rPr>
        <w:pict>
          <v:shape id="_x0000_s1348" type="#_x0000_t202" style="position:absolute;left:0;text-align:left;margin-left:244.2pt;margin-top:5.2pt;width:38.85pt;height:29.4pt;z-index:251759104" filled="f" stroked="f">
            <v:stroke joinstyle="round"/>
            <v:textbox style="mso-rotate-with-shape:t" inset="0,0,0,0">
              <w:txbxContent>
                <w:p w:rsidR="001A1809" w:rsidRDefault="001A1809" w:rsidP="00802D77">
                  <w:pPr>
                    <w:ind w:firstLine="0"/>
                    <w:rPr>
                      <w:sz w:val="16"/>
                      <w:szCs w:val="16"/>
                    </w:rPr>
                  </w:pPr>
                  <w:r>
                    <w:rPr>
                      <w:sz w:val="16"/>
                      <w:szCs w:val="16"/>
                    </w:rPr>
                    <w:t>Liaison série SPI</w:t>
                  </w:r>
                </w:p>
              </w:txbxContent>
            </v:textbox>
          </v:shape>
        </w:pict>
      </w:r>
      <w:r>
        <w:rPr>
          <w:noProof/>
          <w:lang w:eastAsia="fr-FR" w:bidi="ar-SA"/>
        </w:rPr>
        <w:pict>
          <v:shape id="_x0000_s1379" type="#_x0000_t202" style="position:absolute;left:0;text-align:left;margin-left:358.8pt;margin-top:4.85pt;width:47.4pt;height:29.4pt;z-index:251773440" filled="f" stroked="f">
            <v:stroke joinstyle="round"/>
            <v:textbox style="mso-rotate-with-shape:t" inset="0,0,0,0">
              <w:txbxContent>
                <w:p w:rsidR="009649F9" w:rsidRDefault="000C7CB2" w:rsidP="00802D77">
                  <w:pPr>
                    <w:ind w:firstLine="0"/>
                    <w:rPr>
                      <w:sz w:val="16"/>
                      <w:szCs w:val="16"/>
                    </w:rPr>
                  </w:pPr>
                  <w:r>
                    <w:rPr>
                      <w:sz w:val="16"/>
                      <w:szCs w:val="16"/>
                    </w:rPr>
                    <w:t>Entrée/Sorties</w:t>
                  </w:r>
                  <w:r w:rsidR="009649F9">
                    <w:rPr>
                      <w:sz w:val="16"/>
                      <w:szCs w:val="16"/>
                    </w:rPr>
                    <w:t xml:space="preserve"> numériques</w:t>
                  </w:r>
                </w:p>
              </w:txbxContent>
            </v:textbox>
          </v:shape>
        </w:pict>
      </w:r>
      <w:r>
        <w:rPr>
          <w:noProof/>
          <w:lang w:eastAsia="fr-FR" w:bidi="ar-SA"/>
        </w:rPr>
        <w:pict>
          <v:line id="_x0000_s1349" style="position:absolute;left:0;text-align:left;flip:y;z-index:251760128" from="351.3pt,1.85pt" to="351.3pt,25.95pt" strokeweight=".49mm"/>
        </w:pict>
      </w:r>
      <w:r>
        <w:rPr>
          <w:noProof/>
          <w:lang w:eastAsia="fr-FR" w:bidi="ar-SA"/>
        </w:rPr>
        <w:pict>
          <v:line id="_x0000_s1221" style="position:absolute;left:0;text-align:left;flip:y;z-index:251661824" from="229.8pt,4.1pt" to="229.8pt,28.2pt" strokeweight=".49mm"/>
        </w:pict>
      </w:r>
      <w:r>
        <w:rPr>
          <w:noProof/>
          <w:lang w:eastAsia="fr-FR" w:bidi="ar-SA"/>
        </w:rPr>
        <w:pict>
          <v:line id="_x0000_s1232" style="position:absolute;left:0;text-align:left;flip:y;z-index:251671040" from="485.5pt,4.1pt" to="485.5pt,36.1pt" strokeweight=".49mm"/>
        </w:pict>
      </w:r>
    </w:p>
    <w:p w:rsidR="002A39FE" w:rsidRDefault="00F775B2">
      <w:r>
        <w:rPr>
          <w:noProof/>
          <w:lang w:eastAsia="fr-FR" w:bidi="ar-SA"/>
        </w:rPr>
        <w:pict>
          <v:shape id="_x0000_s1233" type="#_x0000_t202" style="position:absolute;left:0;text-align:left;margin-left:401.05pt;margin-top:10.5pt;width:64.85pt;height:13.95pt;z-index:251672064" filled="f" stroked="f">
            <v:stroke joinstyle="round"/>
            <v:textbox style="mso-next-textbox:#_x0000_s1233;mso-rotate-with-shape:t" inset="0,0,0,0">
              <w:txbxContent>
                <w:p w:rsidR="00231277" w:rsidRDefault="00231277" w:rsidP="009033DE">
                  <w:pPr>
                    <w:ind w:firstLine="0"/>
                    <w:jc w:val="center"/>
                    <w:rPr>
                      <w:sz w:val="16"/>
                      <w:szCs w:val="16"/>
                    </w:rPr>
                  </w:pPr>
                  <w:proofErr w:type="spellStart"/>
                  <w:r>
                    <w:rPr>
                      <w:sz w:val="16"/>
                      <w:szCs w:val="16"/>
                    </w:rPr>
                    <w:t>NMEA</w:t>
                  </w:r>
                  <w:proofErr w:type="spellEnd"/>
                </w:p>
              </w:txbxContent>
            </v:textbox>
          </v:shape>
        </w:pict>
      </w:r>
    </w:p>
    <w:p w:rsidR="002A39FE" w:rsidRDefault="00F775B2">
      <w:r>
        <w:rPr>
          <w:noProof/>
          <w:lang w:eastAsia="fr-FR" w:bidi="ar-SA"/>
        </w:rPr>
        <w:pict>
          <v:line id="_x0000_s1389" style="position:absolute;left:0;text-align:left;flip:x;z-index:251783680" from="318.25pt,-25.75pt" to="381pt,-25.75pt" strokeweight=".49mm"/>
        </w:pict>
      </w:r>
      <w:r>
        <w:rPr>
          <w:noProof/>
          <w:lang w:eastAsia="fr-FR" w:bidi="ar-SA"/>
        </w:rPr>
        <w:pict>
          <v:shape id="_x0000_s1381" type="#_x0000_t202" style="position:absolute;left:0;text-align:left;margin-left:120.3pt;margin-top:.6pt;width:68.25pt;height:70.6pt;z-index:251593215;mso-wrap-style:none" filled="f" stroked="f">
            <v:textbox style="mso-fit-shape-to-text:t">
              <w:txbxContent>
                <w:p w:rsidR="009649F9" w:rsidRDefault="009649F9" w:rsidP="009649F9">
                  <w:pPr>
                    <w:ind w:firstLine="0"/>
                  </w:pPr>
                  <w:r>
                    <w:rPr>
                      <w:noProof/>
                      <w:lang w:eastAsia="fr-FR" w:bidi="ar-SA"/>
                    </w:rPr>
                    <w:drawing>
                      <wp:inline distT="0" distB="0" distL="0" distR="0">
                        <wp:extent cx="609600" cy="609600"/>
                        <wp:effectExtent l="19050" t="0" r="0" b="0"/>
                        <wp:docPr id="1041" name="Image 1040" descr="interrupteur-commutateur-a-levier-sp3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rupteur-commutateur-a-levier-sp3t.jpg"/>
                                <pic:cNvPicPr/>
                              </pic:nvPicPr>
                              <pic:blipFill>
                                <a:blip r:embed="rId14"/>
                                <a:stretch>
                                  <a:fillRect/>
                                </a:stretch>
                              </pic:blipFill>
                              <pic:spPr>
                                <a:xfrm>
                                  <a:off x="0" y="0"/>
                                  <a:ext cx="609600" cy="609600"/>
                                </a:xfrm>
                                <a:prstGeom prst="rect">
                                  <a:avLst/>
                                </a:prstGeom>
                              </pic:spPr>
                            </pic:pic>
                          </a:graphicData>
                        </a:graphic>
                      </wp:inline>
                    </w:drawing>
                  </w:r>
                </w:p>
              </w:txbxContent>
            </v:textbox>
          </v:shape>
        </w:pict>
      </w:r>
      <w:r>
        <w:rPr>
          <w:noProof/>
          <w:lang w:eastAsia="fr-FR" w:bidi="ar-SA"/>
        </w:rPr>
        <w:pict>
          <v:line id="_x0000_s1053" style="position:absolute;left:0;text-align:left;flip:x;z-index:251620864" from="229.8pt,.6pt" to="292.55pt,.6pt" strokeweight=".49mm"/>
        </w:pict>
      </w:r>
      <w:r>
        <w:rPr>
          <w:noProof/>
          <w:lang w:eastAsia="fr-FR" w:bidi="ar-SA"/>
        </w:rPr>
        <w:pict>
          <v:line id="_x0000_s1230" style="position:absolute;left:0;text-align:left;flip:x;z-index:251668992" from="386pt,7.65pt" to="485.5pt,7.65pt" strokeweight=".49mm"/>
        </w:pict>
      </w:r>
    </w:p>
    <w:p w:rsidR="002A39FE" w:rsidRDefault="00F775B2">
      <w:r>
        <w:rPr>
          <w:noProof/>
          <w:lang w:eastAsia="fr-FR" w:bidi="ar-SA"/>
        </w:rPr>
        <w:pict>
          <v:rect id="_x0000_s1299" style="position:absolute;left:0;text-align:left;margin-left:358.8pt;margin-top:4.45pt;width:209.55pt;height:132.9pt;z-index:251731456;mso-wrap-style:none;v-text-anchor:middle" fillcolor="#c30" stroked="f" strokeweight=".49mm">
            <v:fill opacity=".25" color2="#3cf"/>
            <v:stroke joinstyle="round"/>
          </v:rect>
        </w:pict>
      </w:r>
      <w:r>
        <w:rPr>
          <w:noProof/>
          <w:lang w:eastAsia="fr-FR" w:bidi="ar-SA"/>
        </w:rPr>
        <w:pict>
          <v:shape id="_x0000_s1393" type="#_x0000_t202" style="position:absolute;left:0;text-align:left;margin-left:203.8pt;margin-top:4.85pt;width:72.7pt;height:13.95pt;z-index:251787776" filled="f" stroked="f">
            <v:stroke joinstyle="round"/>
            <v:textbox style="mso-next-textbox:#_x0000_s1393;mso-rotate-with-shape:t" inset="0,0,0,0">
              <w:txbxContent>
                <w:p w:rsidR="000C7CB2" w:rsidRDefault="000C7CB2" w:rsidP="009033DE">
                  <w:pPr>
                    <w:ind w:firstLine="0"/>
                    <w:jc w:val="center"/>
                    <w:rPr>
                      <w:sz w:val="16"/>
                      <w:szCs w:val="16"/>
                    </w:rPr>
                  </w:pPr>
                  <w:r>
                    <w:rPr>
                      <w:sz w:val="16"/>
                      <w:szCs w:val="16"/>
                    </w:rPr>
                    <w:t>Entrées numériques</w:t>
                  </w:r>
                </w:p>
              </w:txbxContent>
            </v:textbox>
          </v:shape>
        </w:pict>
      </w:r>
    </w:p>
    <w:p w:rsidR="002A39FE" w:rsidRDefault="00F775B2">
      <w:r>
        <w:rPr>
          <w:noProof/>
          <w:lang w:eastAsia="fr-FR" w:bidi="ar-SA"/>
        </w:rPr>
        <w:pict>
          <v:shape id="_x0000_s1068" type="#_x0000_t202" style="position:absolute;left:0;text-align:left;margin-left:519.5pt;margin-top:5pt;width:35.8pt;height:20.45pt;z-index:251607552" filled="f" stroked="f">
            <v:stroke joinstyle="round"/>
            <v:textbox style="mso-next-textbox:#_x0000_s1068;mso-rotate-with-shape:t" inset="0,0,0,0">
              <w:txbxContent>
                <w:p w:rsidR="00231277" w:rsidRDefault="00231277">
                  <w:proofErr w:type="spellStart"/>
                  <w:r>
                    <w:t>SS2</w:t>
                  </w:r>
                  <w:proofErr w:type="spellEnd"/>
                </w:p>
              </w:txbxContent>
            </v:textbox>
          </v:shape>
        </w:pict>
      </w:r>
      <w:r>
        <w:rPr>
          <w:noProof/>
          <w:lang w:eastAsia="fr-FR" w:bidi="ar-SA"/>
        </w:rPr>
        <w:pict>
          <v:line id="_x0000_s1380" style="position:absolute;left:0;text-align:left;flip:x;z-index:251774464" from="188.55pt,4.3pt" to="292.55pt,4.3pt" strokeweight=".49mm"/>
        </w:pict>
      </w:r>
      <w:r>
        <w:rPr>
          <w:noProof/>
          <w:lang w:eastAsia="fr-FR" w:bidi="ar-SA"/>
        </w:rPr>
        <w:pict>
          <v:line id="_x0000_s1350" style="position:absolute;left:0;text-align:left;flip:y;z-index:251761152" from="312.3pt,12.35pt" to="312.3pt,63.55pt" strokeweight=".49mm"/>
        </w:pict>
      </w:r>
    </w:p>
    <w:p w:rsidR="002A39FE" w:rsidRDefault="00F775B2">
      <w:r>
        <w:rPr>
          <w:noProof/>
          <w:lang w:eastAsia="fr-FR" w:bidi="ar-SA"/>
        </w:rPr>
        <w:pict>
          <v:shape id="_x0000_s1378" type="#_x0000_t202" style="position:absolute;left:0;text-align:left;margin-left:268.65pt;margin-top:25.85pt;width:38.85pt;height:29.4pt;z-index:251772416" filled="f" stroked="f">
            <v:stroke joinstyle="round"/>
            <v:textbox style="mso-rotate-with-shape:t" inset="0,0,0,0">
              <w:txbxContent>
                <w:p w:rsidR="009649F9" w:rsidRDefault="009649F9" w:rsidP="00802D77">
                  <w:pPr>
                    <w:ind w:firstLine="0"/>
                    <w:rPr>
                      <w:sz w:val="16"/>
                      <w:szCs w:val="16"/>
                    </w:rPr>
                  </w:pPr>
                  <w:r>
                    <w:rPr>
                      <w:sz w:val="16"/>
                      <w:szCs w:val="16"/>
                    </w:rPr>
                    <w:t>Liaison série</w:t>
                  </w:r>
                </w:p>
              </w:txbxContent>
            </v:textbox>
          </v:shape>
        </w:pict>
      </w:r>
      <w:r>
        <w:rPr>
          <w:noProof/>
          <w:lang w:eastAsia="fr-FR" w:bidi="ar-SA"/>
        </w:rPr>
        <w:pict>
          <v:shape id="_x0000_s1344" type="#_x0000_t202" style="position:absolute;left:0;text-align:left;margin-left:391.45pt;margin-top:6.4pt;width:38.85pt;height:29.4pt;z-index:251756032" filled="f" stroked="f">
            <v:stroke joinstyle="round"/>
            <v:textbox style="mso-rotate-with-shape:t" inset="0,0,0,0">
              <w:txbxContent>
                <w:p w:rsidR="00A150C3" w:rsidRDefault="00A150C3" w:rsidP="00802D77">
                  <w:pPr>
                    <w:ind w:firstLine="0"/>
                    <w:rPr>
                      <w:sz w:val="16"/>
                      <w:szCs w:val="16"/>
                    </w:rPr>
                  </w:pPr>
                  <w:r>
                    <w:rPr>
                      <w:sz w:val="16"/>
                      <w:szCs w:val="16"/>
                    </w:rPr>
                    <w:t>Liaison série</w:t>
                  </w:r>
                </w:p>
              </w:txbxContent>
            </v:textbox>
          </v:shape>
        </w:pict>
      </w:r>
    </w:p>
    <w:p w:rsidR="002A39FE" w:rsidRDefault="00F775B2">
      <w:r>
        <w:rPr>
          <w:noProof/>
          <w:lang w:eastAsia="fr-FR" w:bidi="ar-SA"/>
        </w:rPr>
        <w:pict>
          <v:shape id="_x0000_s1382" type="#_x0000_t202" style="position:absolute;left:0;text-align:left;margin-left:113.6pt;margin-top:.4pt;width:83.15pt;height:25.4pt;z-index:251776512" filled="f" stroked="f">
            <v:stroke joinstyle="round"/>
            <v:textbox style="mso-rotate-with-shape:t" inset="0,0,0,0">
              <w:txbxContent>
                <w:p w:rsidR="009649F9" w:rsidRDefault="009649F9" w:rsidP="00BC3397">
                  <w:pPr>
                    <w:ind w:firstLine="0"/>
                    <w:rPr>
                      <w:sz w:val="20"/>
                      <w:szCs w:val="20"/>
                    </w:rPr>
                  </w:pPr>
                  <w:r>
                    <w:rPr>
                      <w:sz w:val="20"/>
                      <w:szCs w:val="20"/>
                    </w:rPr>
                    <w:t>Sélection de modes</w:t>
                  </w:r>
                </w:p>
                <w:p w:rsidR="009649F9" w:rsidRPr="009649F9" w:rsidRDefault="009649F9" w:rsidP="00BC3397">
                  <w:pPr>
                    <w:ind w:firstLine="0"/>
                    <w:rPr>
                      <w:sz w:val="20"/>
                      <w:szCs w:val="20"/>
                    </w:rPr>
                  </w:pPr>
                  <w:r>
                    <w:rPr>
                      <w:sz w:val="20"/>
                      <w:szCs w:val="20"/>
                    </w:rPr>
                    <w:t>3 positions</w:t>
                  </w:r>
                </w:p>
              </w:txbxContent>
            </v:textbox>
          </v:shape>
        </w:pict>
      </w:r>
    </w:p>
    <w:p w:rsidR="002A39FE" w:rsidRDefault="00F775B2">
      <w:r>
        <w:rPr>
          <w:noProof/>
          <w:lang w:eastAsia="fr-FR" w:bidi="ar-SA"/>
        </w:rPr>
        <w:pict>
          <v:shape id="_x0000_s1352" type="#_x0000_t202" style="position:absolute;left:0;text-align:left;margin-left:200.2pt;margin-top:12pt;width:68.45pt;height:77.45pt;z-index:251589115;mso-wrap-style:none" filled="f" stroked="f" strokeweight=".5pt">
            <v:textbox style="mso-fit-shape-to-text:t">
              <w:txbxContent>
                <w:p w:rsidR="001A1809" w:rsidRDefault="001A1809" w:rsidP="00AE3892">
                  <w:pPr>
                    <w:ind w:firstLine="0"/>
                  </w:pPr>
                  <w:r>
                    <w:rPr>
                      <w:noProof/>
                      <w:lang w:eastAsia="fr-FR" w:bidi="ar-SA"/>
                    </w:rPr>
                    <w:drawing>
                      <wp:inline distT="0" distB="0" distL="0" distR="0">
                        <wp:extent cx="665480" cy="892175"/>
                        <wp:effectExtent l="19050" t="0" r="1270" b="0"/>
                        <wp:docPr id="87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flipH="1">
                                  <a:off x="0" y="0"/>
                                  <a:ext cx="665480" cy="892175"/>
                                </a:xfrm>
                                <a:prstGeom prst="rect">
                                  <a:avLst/>
                                </a:prstGeom>
                                <a:noFill/>
                                <a:ln w="9525">
                                  <a:noFill/>
                                  <a:miter lim="800000"/>
                                  <a:headEnd/>
                                  <a:tailEnd/>
                                </a:ln>
                              </pic:spPr>
                            </pic:pic>
                          </a:graphicData>
                        </a:graphic>
                      </wp:inline>
                    </w:drawing>
                  </w:r>
                </w:p>
              </w:txbxContent>
            </v:textbox>
          </v:shape>
        </w:pict>
      </w:r>
      <w:r>
        <w:rPr>
          <w:noProof/>
          <w:lang w:eastAsia="fr-FR" w:bidi="ar-SA"/>
        </w:rPr>
        <w:pict>
          <v:line id="_x0000_s1351" style="position:absolute;left:0;text-align:left;flip:x;z-index:251762176" from="261.15pt,22.15pt" to="312.3pt,22.15pt" strokeweight=".49mm"/>
        </w:pict>
      </w:r>
      <w:r>
        <w:rPr>
          <w:noProof/>
          <w:lang w:eastAsia="fr-FR" w:bidi="ar-SA"/>
        </w:rPr>
        <w:pict>
          <v:line id="_x0000_s1343" style="position:absolute;left:0;text-align:left;flip:x;z-index:251755008" from="374.55pt,.7pt" to="425.7pt,.7pt" strokeweight=".49mm"/>
        </w:pict>
      </w:r>
    </w:p>
    <w:p w:rsidR="002A39FE" w:rsidRDefault="00F775B2">
      <w:r>
        <w:rPr>
          <w:noProof/>
          <w:lang w:eastAsia="fr-FR" w:bidi="ar-SA"/>
        </w:rPr>
        <w:pict>
          <v:shape id="_x0000_s1067" type="#_x0000_t202" style="position:absolute;left:0;text-align:left;margin-left:84.1pt;margin-top:8.35pt;width:35.8pt;height:20.45pt;z-index:251606528" filled="f" stroked="f">
            <v:stroke joinstyle="round"/>
            <v:textbox style="mso-rotate-with-shape:t" inset="0,0,0,0">
              <w:txbxContent>
                <w:p w:rsidR="00231277" w:rsidRDefault="00231277">
                  <w:proofErr w:type="spellStart"/>
                  <w:r>
                    <w:t>SS3</w:t>
                  </w:r>
                  <w:proofErr w:type="spellEnd"/>
                </w:p>
              </w:txbxContent>
            </v:textbox>
          </v:shape>
        </w:pict>
      </w:r>
      <w:r>
        <w:rPr>
          <w:noProof/>
          <w:lang w:eastAsia="fr-FR" w:bidi="ar-SA"/>
        </w:rPr>
        <w:pict>
          <v:rect id="_x0000_s1072" style="position:absolute;left:0;text-align:left;margin-left:70.8pt;margin-top:.8pt;width:221.75pt;height:200.3pt;z-index:251610624;mso-wrap-style:none;v-text-anchor:middle" fillcolor="#069" stroked="f" strokeweight=".49mm">
            <v:fill opacity=".25" color2="#f96"/>
            <v:stroke joinstyle="round"/>
          </v:rect>
        </w:pict>
      </w:r>
    </w:p>
    <w:p w:rsidR="002A39FE" w:rsidRDefault="00F775B2">
      <w:r>
        <w:rPr>
          <w:noProof/>
          <w:lang w:eastAsia="fr-FR" w:bidi="ar-SA"/>
        </w:rPr>
        <w:pict>
          <v:group id="_x0000_s1373" style="position:absolute;left:0;text-align:left;margin-left:599.9pt;margin-top:62.7pt;width:18.95pt;height:16.8pt;rotation:-16722520fd;flip:x y;z-index:251771392" coordorigin="2819,10883" coordsize="1188,751">
            <v:shape id="_x0000_s1374" style="position:absolute;left:3099;top:11511;width:275;height:123;rotation:1477261fd" coordsize="275,211" path="m,200c59,100,119,,165,2v46,2,78,105,110,209e" filled="f">
              <v:path arrowok="t"/>
            </v:shape>
            <v:shape id="_x0000_s1375" style="position:absolute;left:2968;top:11329;width:632;height:280;rotation:1477261fd;mso-position-horizontal:absolute;mso-position-vertical:absolute" coordsize="275,211" path="m,200c59,100,119,,165,2v46,2,78,105,110,209e" filled="f">
              <v:path arrowok="t"/>
            </v:shape>
            <v:shape id="_x0000_s1376" style="position:absolute;left:2896;top:11096;width:902;height:370;rotation:1477261fd;mso-position-horizontal:absolute;mso-position-vertical:absolute" coordsize="275,211" path="m,200c59,100,119,,165,2v46,2,78,105,110,209e" filled="f">
              <v:path arrowok="t"/>
            </v:shape>
            <v:shape id="_x0000_s1377" style="position:absolute;left:2819;top:10883;width:1188;height:487;rotation:1477261fd;mso-position-horizontal:absolute;mso-position-vertical:absolute" coordsize="275,211" path="m,200c59,100,119,,165,2v46,2,78,105,110,209e" filled="f">
              <v:path arrowok="t"/>
            </v:shape>
          </v:group>
        </w:pict>
      </w:r>
      <w:r>
        <w:rPr>
          <w:noProof/>
          <w:lang w:eastAsia="fr-FR" w:bidi="ar-SA"/>
        </w:rPr>
        <w:pict>
          <v:group id="_x0000_s1368" style="position:absolute;left:0;text-align:left;margin-left:550.45pt;margin-top:21.65pt;width:18.95pt;height:16.8pt;rotation:-28451965fd;flip:x y;z-index:251770368" coordorigin="2819,10883" coordsize="1188,751">
            <v:shape id="_x0000_s1369" style="position:absolute;left:3099;top:11511;width:275;height:123;rotation:1477261fd" coordsize="275,211" path="m,200c59,100,119,,165,2v46,2,78,105,110,209e" filled="f">
              <v:path arrowok="t"/>
            </v:shape>
            <v:shape id="_x0000_s1370" style="position:absolute;left:2968;top:11329;width:632;height:280;rotation:1477261fd;mso-position-horizontal:absolute;mso-position-vertical:absolute" coordsize="275,211" path="m,200c59,100,119,,165,2v46,2,78,105,110,209e" filled="f">
              <v:path arrowok="t"/>
            </v:shape>
            <v:shape id="_x0000_s1371" style="position:absolute;left:2896;top:11096;width:902;height:370;rotation:1477261fd;mso-position-horizontal:absolute;mso-position-vertical:absolute" coordsize="275,211" path="m,200c59,100,119,,165,2v46,2,78,105,110,209e" filled="f">
              <v:path arrowok="t"/>
            </v:shape>
            <v:shape id="_x0000_s1372" style="position:absolute;left:2819;top:10883;width:1188;height:487;rotation:1477261fd;mso-position-horizontal:absolute;mso-position-vertical:absolute" coordsize="275,211" path="m,200c59,100,119,,165,2v46,2,78,105,110,209e" filled="f">
              <v:path arrowok="t"/>
            </v:shape>
          </v:group>
        </w:pict>
      </w:r>
      <w:r>
        <w:rPr>
          <w:noProof/>
          <w:lang w:eastAsia="fr-FR" w:bidi="ar-SA"/>
        </w:rPr>
        <w:pict>
          <v:shape id="_x0000_s1346" type="#_x0000_t202" style="position:absolute;left:0;text-align:left;margin-left:438.75pt;margin-top:5.3pt;width:99.3pt;height:28.75pt;z-index:251757056" filled="f" stroked="f">
            <v:stroke joinstyle="round"/>
            <v:textbox style="mso-rotate-with-shape:t" inset="0,0,0,0">
              <w:txbxContent>
                <w:p w:rsidR="001A1809" w:rsidRPr="009649F9" w:rsidRDefault="001A1809" w:rsidP="00BC3397">
                  <w:pPr>
                    <w:ind w:firstLine="0"/>
                    <w:rPr>
                      <w:sz w:val="20"/>
                      <w:szCs w:val="20"/>
                    </w:rPr>
                  </w:pPr>
                  <w:r w:rsidRPr="009649F9">
                    <w:rPr>
                      <w:sz w:val="20"/>
                      <w:szCs w:val="20"/>
                    </w:rPr>
                    <w:t>Module GSM/</w:t>
                  </w:r>
                  <w:proofErr w:type="spellStart"/>
                  <w:r w:rsidRPr="009649F9">
                    <w:rPr>
                      <w:sz w:val="20"/>
                      <w:szCs w:val="20"/>
                    </w:rPr>
                    <w:t>GPRS</w:t>
                  </w:r>
                  <w:proofErr w:type="spellEnd"/>
                  <w:r w:rsidRPr="009649F9">
                    <w:rPr>
                      <w:sz w:val="20"/>
                      <w:szCs w:val="20"/>
                    </w:rPr>
                    <w:t xml:space="preserve"> équipé d'une carte SIM</w:t>
                  </w:r>
                </w:p>
              </w:txbxContent>
            </v:textbox>
          </v:shape>
        </w:pict>
      </w:r>
    </w:p>
    <w:p w:rsidR="002A39FE" w:rsidRDefault="002A39FE"/>
    <w:p w:rsidR="002A39FE" w:rsidRDefault="002A39FE"/>
    <w:p w:rsidR="002A39FE" w:rsidRDefault="00F775B2">
      <w:r>
        <w:rPr>
          <w:noProof/>
          <w:lang w:eastAsia="fr-FR" w:bidi="ar-SA"/>
        </w:rPr>
        <w:pict>
          <v:shape id="_x0000_s1367" type="#_x0000_t202" style="position:absolute;left:0;text-align:left;margin-left:164.7pt;margin-top:10.05pt;width:38.85pt;height:29.4pt;z-index:251769344" filled="f" stroked="f">
            <v:stroke joinstyle="round"/>
            <v:textbox style="mso-rotate-with-shape:t" inset="0,0,0,0">
              <w:txbxContent>
                <w:p w:rsidR="001A1809" w:rsidRDefault="001A1809" w:rsidP="00802D77">
                  <w:pPr>
                    <w:ind w:firstLine="0"/>
                    <w:rPr>
                      <w:sz w:val="16"/>
                      <w:szCs w:val="16"/>
                    </w:rPr>
                  </w:pPr>
                  <w:r>
                    <w:rPr>
                      <w:sz w:val="16"/>
                      <w:szCs w:val="16"/>
                    </w:rPr>
                    <w:t>Bluetooth</w:t>
                  </w:r>
                </w:p>
              </w:txbxContent>
            </v:textbox>
          </v:shape>
        </w:pict>
      </w:r>
    </w:p>
    <w:p w:rsidR="002A39FE" w:rsidRDefault="00F775B2">
      <w:r>
        <w:rPr>
          <w:noProof/>
          <w:lang w:eastAsia="fr-FR" w:bidi="ar-SA"/>
        </w:rPr>
        <w:pict>
          <v:shape id="_x0000_s1383" type="#_x0000_t202" style="position:absolute;left:0;text-align:left;margin-left:84.1pt;margin-top:.55pt;width:103.8pt;height:152.1pt;z-index:251590140" filled="f" stroked="f">
            <v:textbox>
              <w:txbxContent>
                <w:p w:rsidR="009649F9" w:rsidRDefault="009649F9" w:rsidP="009649F9">
                  <w:pPr>
                    <w:ind w:firstLine="0"/>
                  </w:pPr>
                  <w:r>
                    <w:rPr>
                      <w:noProof/>
                      <w:lang w:eastAsia="fr-FR" w:bidi="ar-SA"/>
                    </w:rPr>
                    <w:drawing>
                      <wp:inline distT="0" distB="0" distL="0" distR="0">
                        <wp:extent cx="722313" cy="1666875"/>
                        <wp:effectExtent l="19050" t="0" r="1587" b="0"/>
                        <wp:docPr id="1072" name="Image 1071" descr="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3"/>
                                <a:stretch>
                                  <a:fillRect/>
                                </a:stretch>
                              </pic:blipFill>
                              <pic:spPr>
                                <a:xfrm>
                                  <a:off x="0" y="0"/>
                                  <a:ext cx="722313" cy="1666875"/>
                                </a:xfrm>
                                <a:prstGeom prst="rect">
                                  <a:avLst/>
                                </a:prstGeom>
                              </pic:spPr>
                            </pic:pic>
                          </a:graphicData>
                        </a:graphic>
                      </wp:inline>
                    </w:drawing>
                  </w:r>
                </w:p>
              </w:txbxContent>
            </v:textbox>
          </v:shape>
        </w:pict>
      </w:r>
    </w:p>
    <w:p w:rsidR="002A39FE" w:rsidRDefault="002A39FE"/>
    <w:p w:rsidR="002A39FE" w:rsidRDefault="00F775B2">
      <w:r>
        <w:rPr>
          <w:noProof/>
          <w:lang w:eastAsia="fr-FR" w:bidi="ar-SA"/>
        </w:rPr>
        <w:pict>
          <v:shape id="_x0000_s1384" type="#_x0000_t202" style="position:absolute;left:0;text-align:left;margin-left:159.05pt;margin-top:9.25pt;width:99.3pt;height:75pt;z-index:251778560" filled="f" stroked="f">
            <v:stroke joinstyle="round"/>
            <v:textbox style="mso-rotate-with-shape:t" inset="0,0,0,0">
              <w:txbxContent>
                <w:p w:rsidR="000C7CB2" w:rsidRPr="009649F9" w:rsidRDefault="000C7CB2" w:rsidP="00BC3397">
                  <w:pPr>
                    <w:ind w:firstLine="0"/>
                    <w:rPr>
                      <w:sz w:val="20"/>
                      <w:szCs w:val="20"/>
                    </w:rPr>
                  </w:pPr>
                  <w:r>
                    <w:rPr>
                      <w:sz w:val="20"/>
                      <w:szCs w:val="20"/>
                    </w:rPr>
                    <w:t>Application mobile pour la récupération du trajet</w:t>
                  </w:r>
                </w:p>
              </w:txbxContent>
            </v:textbox>
          </v:shape>
        </w:pict>
      </w:r>
    </w:p>
    <w:p w:rsidR="002A39FE" w:rsidRDefault="00F775B2">
      <w:r>
        <w:rPr>
          <w:noProof/>
          <w:lang w:eastAsia="fr-FR" w:bidi="ar-SA"/>
        </w:rPr>
        <w:pict>
          <v:shape id="_x0000_s1387" type="#_x0000_t202" style="position:absolute;left:0;text-align:left;margin-left:534.5pt;margin-top:6.7pt;width:99.3pt;height:75pt;z-index:251781632" filled="f" stroked="f">
            <v:stroke joinstyle="round"/>
            <v:textbox style="mso-rotate-with-shape:t" inset="0,0,0,0">
              <w:txbxContent>
                <w:p w:rsidR="000C7CB2" w:rsidRPr="009649F9" w:rsidRDefault="000C7CB2" w:rsidP="00BC3397">
                  <w:pPr>
                    <w:ind w:firstLine="0"/>
                    <w:rPr>
                      <w:sz w:val="20"/>
                      <w:szCs w:val="20"/>
                    </w:rPr>
                  </w:pPr>
                  <w:r>
                    <w:rPr>
                      <w:sz w:val="20"/>
                      <w:szCs w:val="20"/>
                    </w:rPr>
                    <w:t xml:space="preserve">Réception de </w:t>
                  </w:r>
                  <w:proofErr w:type="spellStart"/>
                  <w:r>
                    <w:rPr>
                      <w:sz w:val="20"/>
                      <w:szCs w:val="20"/>
                    </w:rPr>
                    <w:t>SMS</w:t>
                  </w:r>
                  <w:proofErr w:type="spellEnd"/>
                  <w:r>
                    <w:rPr>
                      <w:sz w:val="20"/>
                      <w:szCs w:val="20"/>
                    </w:rPr>
                    <w:t xml:space="preserve"> en cas de déplacement du véhicule en mode alarme</w:t>
                  </w:r>
                </w:p>
              </w:txbxContent>
            </v:textbox>
          </v:shape>
        </w:pict>
      </w:r>
      <w:r>
        <w:rPr>
          <w:noProof/>
          <w:lang w:eastAsia="fr-FR" w:bidi="ar-SA"/>
        </w:rPr>
        <w:pict>
          <v:shape id="_x0000_s1386" type="#_x0000_t202" style="position:absolute;left:0;text-align:left;margin-left:611.95pt;margin-top:-4.55pt;width:100.05pt;height:66.55pt;z-index:251780608;mso-wrap-style:none" filled="f" stroked="f">
            <v:textbox style="mso-fit-shape-to-text:t">
              <w:txbxContent>
                <w:p w:rsidR="000C7CB2" w:rsidRDefault="000C7CB2" w:rsidP="00DD0F85">
                  <w:pPr>
                    <w:ind w:firstLine="0"/>
                  </w:pPr>
                  <w:r>
                    <w:rPr>
                      <w:noProof/>
                      <w:lang w:eastAsia="fr-FR" w:bidi="ar-SA"/>
                    </w:rPr>
                    <w:drawing>
                      <wp:inline distT="0" distB="0" distL="0" distR="0">
                        <wp:extent cx="1068070" cy="753745"/>
                        <wp:effectExtent l="19050" t="0" r="0" b="0"/>
                        <wp:docPr id="11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1068070" cy="753745"/>
                                </a:xfrm>
                                <a:prstGeom prst="rect">
                                  <a:avLst/>
                                </a:prstGeom>
                                <a:noFill/>
                                <a:ln w="9525">
                                  <a:noFill/>
                                  <a:miter lim="800000"/>
                                  <a:headEnd/>
                                  <a:tailEnd/>
                                </a:ln>
                              </pic:spPr>
                            </pic:pic>
                          </a:graphicData>
                        </a:graphic>
                      </wp:inline>
                    </w:drawing>
                  </w:r>
                </w:p>
              </w:txbxContent>
            </v:textbox>
          </v:shape>
        </w:pict>
      </w:r>
      <w:r>
        <w:rPr>
          <w:noProof/>
          <w:lang w:eastAsia="fr-FR" w:bidi="ar-SA"/>
        </w:rPr>
        <w:pict>
          <v:shape id="_x0000_s1385" type="#_x0000_t202" style="position:absolute;left:0;text-align:left;margin-left:605.45pt;margin-top:6.7pt;width:120.1pt;height:87pt;z-index:251779584;mso-wrap-style:none" filled="f" stroked="f">
            <v:textbox style="mso-fit-shape-to-text:t">
              <w:txbxContent>
                <w:p w:rsidR="000C7CB2" w:rsidRDefault="000C7CB2"/>
              </w:txbxContent>
            </v:textbox>
          </v:shape>
        </w:pict>
      </w:r>
    </w:p>
    <w:p w:rsidR="002A39FE" w:rsidRDefault="002A39FE"/>
    <w:p w:rsidR="002A39FE" w:rsidRDefault="002A39FE"/>
    <w:p w:rsidR="002A39FE" w:rsidRDefault="002A39FE"/>
    <w:p w:rsidR="002A39FE" w:rsidRDefault="002A39FE"/>
    <w:p w:rsidR="002A39FE" w:rsidRDefault="002A39FE"/>
    <w:p w:rsidR="009A6480" w:rsidRDefault="009A6480"/>
    <w:p w:rsidR="002A39FE" w:rsidRDefault="002A39FE"/>
    <w:p w:rsidR="00526E12" w:rsidRDefault="00526E12">
      <w:pPr>
        <w:sectPr w:rsidR="00526E12">
          <w:pgSz w:w="16838" w:h="11906" w:orient="landscape"/>
          <w:pgMar w:top="1134" w:right="1134" w:bottom="1134" w:left="1134" w:header="720" w:footer="720" w:gutter="0"/>
          <w:cols w:space="720"/>
        </w:sectPr>
      </w:pPr>
    </w:p>
    <w:p w:rsidR="00526E12" w:rsidRDefault="00526E12">
      <w:pPr>
        <w:rPr>
          <w:rFonts w:eastAsia="Times New Roman" w:cs="Times New Roman"/>
          <w:sz w:val="20"/>
          <w:lang w:eastAsia="ar-SA" w:bidi="ar-SA"/>
        </w:rPr>
      </w:pPr>
      <w:bookmarkStart w:id="17" w:name="__RefHeading__2044_580686697"/>
      <w:bookmarkEnd w:id="17"/>
      <w:r>
        <w:rPr>
          <w:b/>
          <w:bCs/>
        </w:rPr>
        <w:lastRenderedPageBreak/>
        <w:t>Répartition des fonctions ou cas d’utilisation par étudiant</w:t>
      </w:r>
    </w:p>
    <w:p w:rsidR="00526E12" w:rsidRDefault="00526E12">
      <w:pPr>
        <w:rPr>
          <w:rFonts w:eastAsia="Times New Roman" w:cs="Times New Roman"/>
          <w:sz w:val="20"/>
          <w:lang w:eastAsia="ar-SA" w:bidi="ar-SA"/>
        </w:rPr>
      </w:pPr>
    </w:p>
    <w:tbl>
      <w:tblPr>
        <w:tblW w:w="0" w:type="auto"/>
        <w:tblInd w:w="55" w:type="dxa"/>
        <w:tblLayout w:type="fixed"/>
        <w:tblCellMar>
          <w:top w:w="55" w:type="dxa"/>
          <w:left w:w="55" w:type="dxa"/>
          <w:bottom w:w="55" w:type="dxa"/>
          <w:right w:w="55" w:type="dxa"/>
        </w:tblCellMar>
        <w:tblLook w:val="0000"/>
      </w:tblPr>
      <w:tblGrid>
        <w:gridCol w:w="1527"/>
        <w:gridCol w:w="9523"/>
      </w:tblGrid>
      <w:tr w:rsidR="00526E12">
        <w:tc>
          <w:tcPr>
            <w:tcW w:w="1527" w:type="dxa"/>
            <w:tcBorders>
              <w:top w:val="single" w:sz="1" w:space="0" w:color="000000"/>
              <w:left w:val="single" w:sz="1" w:space="0" w:color="000000"/>
              <w:bottom w:val="single" w:sz="1" w:space="0" w:color="000000"/>
            </w:tcBorders>
            <w:shd w:val="clear" w:color="auto" w:fill="auto"/>
          </w:tcPr>
          <w:p w:rsidR="00526E12" w:rsidRDefault="00526E12">
            <w:pPr>
              <w:rPr>
                <w:sz w:val="20"/>
                <w:szCs w:val="20"/>
              </w:rPr>
            </w:pPr>
          </w:p>
        </w:tc>
        <w:tc>
          <w:tcPr>
            <w:tcW w:w="9523" w:type="dxa"/>
            <w:tcBorders>
              <w:top w:val="single" w:sz="1" w:space="0" w:color="000000"/>
              <w:left w:val="single" w:sz="1" w:space="0" w:color="000000"/>
              <w:bottom w:val="single" w:sz="1" w:space="0" w:color="000000"/>
              <w:right w:val="single" w:sz="1" w:space="0" w:color="000000"/>
            </w:tcBorders>
            <w:shd w:val="clear" w:color="auto" w:fill="auto"/>
          </w:tcPr>
          <w:p w:rsidR="00526E12" w:rsidRDefault="00526E12">
            <w:pPr>
              <w:jc w:val="center"/>
            </w:pPr>
            <w:r>
              <w:rPr>
                <w:sz w:val="20"/>
                <w:szCs w:val="20"/>
              </w:rPr>
              <w:t>Travail à réaliser</w:t>
            </w:r>
          </w:p>
        </w:tc>
      </w:tr>
      <w:tr w:rsidR="00526E12">
        <w:tc>
          <w:tcPr>
            <w:tcW w:w="1527" w:type="dxa"/>
            <w:tcBorders>
              <w:left w:val="single" w:sz="1" w:space="0" w:color="000000"/>
              <w:bottom w:val="single" w:sz="1" w:space="0" w:color="000000"/>
            </w:tcBorders>
            <w:shd w:val="clear" w:color="auto" w:fill="auto"/>
          </w:tcPr>
          <w:p w:rsidR="00526E12" w:rsidRDefault="00526E12">
            <w:pPr>
              <w:jc w:val="center"/>
              <w:rPr>
                <w:rFonts w:eastAsia="Times New Roman" w:cs="Times New Roman"/>
                <w:sz w:val="20"/>
                <w:szCs w:val="20"/>
                <w:lang w:eastAsia="ar-SA" w:bidi="ar-SA"/>
              </w:rPr>
            </w:pPr>
            <w:r>
              <w:t>Étudiant 1</w:t>
            </w:r>
          </w:p>
          <w:p w:rsidR="00526E12" w:rsidRDefault="00526E12">
            <w:pPr>
              <w:rPr>
                <w:rFonts w:eastAsia="Times New Roman" w:cs="Times New Roman"/>
                <w:sz w:val="20"/>
                <w:szCs w:val="20"/>
                <w:lang w:eastAsia="ar-SA" w:bidi="ar-SA"/>
              </w:rPr>
            </w:pPr>
          </w:p>
          <w:p w:rsidR="00526E12" w:rsidRDefault="00526E12">
            <w:pPr>
              <w:tabs>
                <w:tab w:val="right" w:pos="3616"/>
                <w:tab w:val="right" w:pos="5459"/>
              </w:tabs>
              <w:snapToGrid w:val="0"/>
              <w:spacing w:before="28" w:after="28"/>
              <w:rPr>
                <w:b/>
                <w:bCs/>
                <w:sz w:val="20"/>
                <w:szCs w:val="20"/>
                <w:u w:val="single"/>
              </w:rPr>
            </w:pPr>
            <w:proofErr w:type="spellStart"/>
            <w:r>
              <w:rPr>
                <w:rFonts w:eastAsia="Times New Roman" w:cs="Times New Roman"/>
                <w:sz w:val="20"/>
                <w:szCs w:val="20"/>
                <w:lang w:eastAsia="ar-SA" w:bidi="ar-SA"/>
              </w:rPr>
              <w:t>EC</w:t>
            </w:r>
            <w:proofErr w:type="spellEnd"/>
            <w:r>
              <w:rPr>
                <w:rFonts w:eastAsia="Times New Roman" w:cs="Times New Roman"/>
                <w:sz w:val="20"/>
                <w:szCs w:val="20"/>
                <w:lang w:eastAsia="ar-SA" w:bidi="ar-SA"/>
              </w:rPr>
              <w:t xml:space="preserve"> </w:t>
            </w:r>
            <w:r w:rsidR="00F775B2">
              <w:rPr>
                <w:rFonts w:eastAsia="Times New Roman" w:cs="Times New Roman"/>
                <w:sz w:val="20"/>
                <w:szCs w:val="20"/>
                <w:lang w:eastAsia="ar-SA" w:bidi="ar-SA"/>
              </w:rPr>
              <w:fldChar w:fldCharType="begin">
                <w:ffData>
                  <w:name w:val="unnamed20"/>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F775B2">
              <w:rPr>
                <w:rFonts w:eastAsia="Times New Roman" w:cs="Times New Roman"/>
                <w:sz w:val="20"/>
                <w:szCs w:val="20"/>
                <w:lang w:eastAsia="ar-SA" w:bidi="ar-SA"/>
              </w:rPr>
              <w:fldChar w:fldCharType="begin">
                <w:ffData>
                  <w:name w:val="unnamed21"/>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c>
          <w:tcPr>
            <w:tcW w:w="9523" w:type="dxa"/>
            <w:tcBorders>
              <w:left w:val="single" w:sz="1" w:space="0" w:color="000000"/>
              <w:bottom w:val="single" w:sz="1" w:space="0" w:color="000000"/>
              <w:right w:val="single" w:sz="1" w:space="0" w:color="000000"/>
            </w:tcBorders>
            <w:shd w:val="clear" w:color="auto" w:fill="auto"/>
          </w:tcPr>
          <w:p w:rsidR="004B423B" w:rsidRDefault="00526E12" w:rsidP="00C261E6">
            <w:pPr>
              <w:ind w:firstLine="0"/>
              <w:rPr>
                <w:sz w:val="20"/>
                <w:szCs w:val="20"/>
              </w:rPr>
            </w:pPr>
            <w:proofErr w:type="spellStart"/>
            <w:r>
              <w:rPr>
                <w:b/>
                <w:bCs/>
                <w:sz w:val="20"/>
                <w:szCs w:val="20"/>
                <w:u w:val="single"/>
              </w:rPr>
              <w:t>SS1</w:t>
            </w:r>
            <w:proofErr w:type="spellEnd"/>
            <w:r>
              <w:rPr>
                <w:b/>
                <w:bCs/>
                <w:sz w:val="20"/>
                <w:szCs w:val="20"/>
                <w:u w:val="single"/>
              </w:rPr>
              <w:t> :</w:t>
            </w:r>
            <w:r w:rsidR="004B423B">
              <w:rPr>
                <w:sz w:val="20"/>
                <w:szCs w:val="20"/>
              </w:rPr>
              <w:t xml:space="preserve"> Réalisation </w:t>
            </w:r>
            <w:r w:rsidR="00C261E6">
              <w:rPr>
                <w:sz w:val="20"/>
                <w:szCs w:val="20"/>
              </w:rPr>
              <w:t xml:space="preserve">du système </w:t>
            </w:r>
            <w:r w:rsidR="00C23829">
              <w:rPr>
                <w:sz w:val="20"/>
                <w:szCs w:val="20"/>
              </w:rPr>
              <w:t>de sélection de mode, de détection de mouvement et d'acquisition des données</w:t>
            </w:r>
          </w:p>
          <w:p w:rsidR="00C261E6" w:rsidRPr="00C261E6" w:rsidRDefault="00951EF9" w:rsidP="00C261E6">
            <w:pPr>
              <w:ind w:firstLine="0"/>
              <w:rPr>
                <w:sz w:val="20"/>
                <w:szCs w:val="20"/>
              </w:rPr>
            </w:pPr>
            <w:r>
              <w:rPr>
                <w:sz w:val="20"/>
                <w:szCs w:val="20"/>
              </w:rPr>
              <w:t>-</w:t>
            </w:r>
            <w:r w:rsidR="00C261E6" w:rsidRPr="00C261E6">
              <w:rPr>
                <w:sz w:val="20"/>
                <w:szCs w:val="20"/>
              </w:rPr>
              <w:t>L'étudiant</w:t>
            </w:r>
            <w:r w:rsidR="006667FC">
              <w:rPr>
                <w:sz w:val="20"/>
                <w:szCs w:val="20"/>
              </w:rPr>
              <w:t xml:space="preserve"> 1</w:t>
            </w:r>
            <w:r w:rsidR="00C261E6" w:rsidRPr="00C261E6">
              <w:rPr>
                <w:sz w:val="20"/>
                <w:szCs w:val="20"/>
              </w:rPr>
              <w:t xml:space="preserve"> devra dans un premier temps formaliser le cahier des charges avec les membres de son équipe en utilisant </w:t>
            </w:r>
            <w:proofErr w:type="spellStart"/>
            <w:r w:rsidR="00C261E6" w:rsidRPr="00C261E6">
              <w:rPr>
                <w:sz w:val="20"/>
                <w:szCs w:val="20"/>
              </w:rPr>
              <w:t>SYSML</w:t>
            </w:r>
            <w:proofErr w:type="spellEnd"/>
            <w:r w:rsidR="00C261E6" w:rsidRPr="00C261E6">
              <w:rPr>
                <w:sz w:val="20"/>
                <w:szCs w:val="20"/>
              </w:rPr>
              <w:t>.</w:t>
            </w:r>
          </w:p>
          <w:p w:rsidR="006667FC" w:rsidRDefault="00951EF9" w:rsidP="00C23829">
            <w:pPr>
              <w:ind w:firstLine="0"/>
              <w:rPr>
                <w:sz w:val="20"/>
                <w:szCs w:val="20"/>
              </w:rPr>
            </w:pPr>
            <w:r>
              <w:rPr>
                <w:sz w:val="20"/>
                <w:szCs w:val="20"/>
              </w:rPr>
              <w:t>-</w:t>
            </w:r>
            <w:r w:rsidR="00C23829">
              <w:rPr>
                <w:sz w:val="20"/>
                <w:szCs w:val="20"/>
              </w:rPr>
              <w:t>Il devra</w:t>
            </w:r>
            <w:r w:rsidR="00191C2F">
              <w:rPr>
                <w:sz w:val="20"/>
                <w:szCs w:val="20"/>
              </w:rPr>
              <w:t>,</w:t>
            </w:r>
            <w:r w:rsidR="00C23829">
              <w:rPr>
                <w:sz w:val="20"/>
                <w:szCs w:val="20"/>
              </w:rPr>
              <w:t xml:space="preserve"> en relation avec l'étudiant 2 (</w:t>
            </w:r>
            <w:proofErr w:type="spellStart"/>
            <w:r w:rsidR="00C23829">
              <w:rPr>
                <w:sz w:val="20"/>
                <w:szCs w:val="20"/>
              </w:rPr>
              <w:t>SS2</w:t>
            </w:r>
            <w:proofErr w:type="spellEnd"/>
            <w:r w:rsidR="00C23829">
              <w:rPr>
                <w:sz w:val="20"/>
                <w:szCs w:val="20"/>
              </w:rPr>
              <w:t>) et l'étudiant 3 (</w:t>
            </w:r>
            <w:proofErr w:type="spellStart"/>
            <w:r w:rsidR="00C23829">
              <w:rPr>
                <w:sz w:val="20"/>
                <w:szCs w:val="20"/>
              </w:rPr>
              <w:t>SS3</w:t>
            </w:r>
            <w:proofErr w:type="spellEnd"/>
            <w:r w:rsidR="00C23829">
              <w:rPr>
                <w:sz w:val="20"/>
                <w:szCs w:val="20"/>
              </w:rPr>
              <w:t>)</w:t>
            </w:r>
            <w:r w:rsidR="00191C2F">
              <w:rPr>
                <w:sz w:val="20"/>
                <w:szCs w:val="20"/>
              </w:rPr>
              <w:t>,</w:t>
            </w:r>
            <w:r w:rsidR="00C23829">
              <w:rPr>
                <w:sz w:val="20"/>
                <w:szCs w:val="20"/>
              </w:rPr>
              <w:t xml:space="preserve"> formaliser le protocole pour la sauvegarde, la lecture et l'effacement des données sur la carte </w:t>
            </w:r>
            <w:proofErr w:type="spellStart"/>
            <w:r w:rsidR="00C23829">
              <w:rPr>
                <w:sz w:val="20"/>
                <w:szCs w:val="20"/>
              </w:rPr>
              <w:t>microSD</w:t>
            </w:r>
            <w:proofErr w:type="spellEnd"/>
            <w:r w:rsidR="00C23829">
              <w:rPr>
                <w:sz w:val="20"/>
                <w:szCs w:val="20"/>
              </w:rPr>
              <w:t>.</w:t>
            </w:r>
          </w:p>
          <w:p w:rsidR="00C23829" w:rsidRDefault="00C23829" w:rsidP="00C23829">
            <w:pPr>
              <w:ind w:firstLine="0"/>
              <w:rPr>
                <w:sz w:val="20"/>
                <w:szCs w:val="20"/>
              </w:rPr>
            </w:pPr>
            <w:r>
              <w:rPr>
                <w:sz w:val="20"/>
                <w:szCs w:val="20"/>
              </w:rPr>
              <w:t xml:space="preserve">-Il devra ensuite : </w:t>
            </w:r>
          </w:p>
          <w:p w:rsidR="00C23829" w:rsidRDefault="00C23829" w:rsidP="00C23829">
            <w:pPr>
              <w:ind w:left="420" w:firstLine="0"/>
              <w:rPr>
                <w:sz w:val="20"/>
                <w:szCs w:val="20"/>
              </w:rPr>
            </w:pPr>
            <w:r>
              <w:rPr>
                <w:sz w:val="20"/>
                <w:szCs w:val="20"/>
              </w:rPr>
              <w:t>-gérer les différents modes (off, alarme, suivi de trajet) avec la mise en et hors sommeil du système</w:t>
            </w:r>
          </w:p>
          <w:p w:rsidR="005A4F3E" w:rsidRDefault="005A4F3E" w:rsidP="00C23829">
            <w:pPr>
              <w:ind w:left="420" w:firstLine="0"/>
              <w:rPr>
                <w:sz w:val="20"/>
                <w:szCs w:val="20"/>
              </w:rPr>
            </w:pPr>
            <w:r>
              <w:rPr>
                <w:sz w:val="20"/>
                <w:szCs w:val="20"/>
              </w:rPr>
              <w:t>-générer suivant le mode choisi un signal sonore pour prévenir l'utilisateur</w:t>
            </w:r>
          </w:p>
          <w:p w:rsidR="00C23829" w:rsidRDefault="00C23829" w:rsidP="00C23829">
            <w:pPr>
              <w:ind w:left="420" w:firstLine="0"/>
              <w:rPr>
                <w:sz w:val="20"/>
                <w:szCs w:val="20"/>
              </w:rPr>
            </w:pPr>
            <w:r>
              <w:rPr>
                <w:sz w:val="20"/>
                <w:szCs w:val="20"/>
              </w:rPr>
              <w:t>-suivant le mode choisi, détecter la mise en mouvement du véhicule</w:t>
            </w:r>
          </w:p>
          <w:p w:rsidR="00C23829" w:rsidRDefault="00C23829" w:rsidP="00C23829">
            <w:pPr>
              <w:ind w:left="420" w:firstLine="0"/>
              <w:rPr>
                <w:sz w:val="20"/>
                <w:szCs w:val="20"/>
              </w:rPr>
            </w:pPr>
            <w:r>
              <w:rPr>
                <w:sz w:val="20"/>
                <w:szCs w:val="20"/>
              </w:rPr>
              <w:t xml:space="preserve">-en mode alarme dans le cas d'un véhicule en mouvement, récupérer et enregistrer toutes les 20 secondes la position GPS, la date et l'heure </w:t>
            </w:r>
            <w:r w:rsidR="00191C2F">
              <w:rPr>
                <w:sz w:val="20"/>
                <w:szCs w:val="20"/>
              </w:rPr>
              <w:t>au format GMT et</w:t>
            </w:r>
            <w:r>
              <w:rPr>
                <w:sz w:val="20"/>
                <w:szCs w:val="20"/>
              </w:rPr>
              <w:t xml:space="preserve"> la vitesse.</w:t>
            </w:r>
          </w:p>
          <w:p w:rsidR="00C23829" w:rsidRDefault="00C23829" w:rsidP="00C23829">
            <w:pPr>
              <w:ind w:left="420" w:firstLine="0"/>
              <w:rPr>
                <w:sz w:val="20"/>
                <w:szCs w:val="20"/>
              </w:rPr>
            </w:pPr>
            <w:r>
              <w:rPr>
                <w:sz w:val="20"/>
                <w:szCs w:val="20"/>
              </w:rPr>
              <w:t>-en mode alarme avec le véhicule arrêté après un mouvement, récupérer et enregistrer toutes les 5 minutes la position GPS.</w:t>
            </w:r>
          </w:p>
          <w:p w:rsidR="00C23829" w:rsidRDefault="00C23829" w:rsidP="00C23829">
            <w:pPr>
              <w:ind w:left="420" w:firstLine="0"/>
              <w:rPr>
                <w:sz w:val="20"/>
                <w:szCs w:val="20"/>
              </w:rPr>
            </w:pPr>
            <w:r>
              <w:rPr>
                <w:sz w:val="20"/>
                <w:szCs w:val="20"/>
              </w:rPr>
              <w:t>-en mode alarme avec le véhicule arrêté après un mouvement depuis plus de 20 minutes, mettre le système en mode sommeil.</w:t>
            </w:r>
          </w:p>
          <w:p w:rsidR="00191C2F" w:rsidRDefault="00191C2F" w:rsidP="00C23829">
            <w:pPr>
              <w:ind w:left="420" w:firstLine="0"/>
              <w:rPr>
                <w:sz w:val="20"/>
                <w:szCs w:val="20"/>
              </w:rPr>
            </w:pPr>
            <w:r>
              <w:rPr>
                <w:sz w:val="20"/>
                <w:szCs w:val="20"/>
              </w:rPr>
              <w:t>-en mode suivi de trajet, dans le cas d'un véhicule en mouvement, récupérer et enregistrer toutes les 20 secondes la position GPS, la date et l'heure au format GMT et la vitesse</w:t>
            </w:r>
            <w:r w:rsidR="005E0018">
              <w:rPr>
                <w:sz w:val="20"/>
                <w:szCs w:val="20"/>
              </w:rPr>
              <w:t>.</w:t>
            </w:r>
          </w:p>
          <w:p w:rsidR="005E0018" w:rsidRDefault="005E0018" w:rsidP="00C23829">
            <w:pPr>
              <w:ind w:left="420" w:firstLine="0"/>
              <w:rPr>
                <w:sz w:val="20"/>
                <w:szCs w:val="20"/>
              </w:rPr>
            </w:pPr>
            <w:r>
              <w:rPr>
                <w:sz w:val="20"/>
                <w:szCs w:val="20"/>
              </w:rPr>
              <w:t>-en mode suive de trajet avec le véhicule arrêté depuis plus de 5 minutes après un déplacement, mettre le système en mode sommeil.</w:t>
            </w:r>
          </w:p>
          <w:p w:rsidR="00C23829" w:rsidRDefault="00C23829" w:rsidP="00C23829">
            <w:pPr>
              <w:rPr>
                <w:sz w:val="20"/>
                <w:szCs w:val="20"/>
              </w:rPr>
            </w:pPr>
          </w:p>
          <w:p w:rsidR="00526E12" w:rsidRDefault="00526E12"/>
        </w:tc>
      </w:tr>
      <w:tr w:rsidR="00526E12">
        <w:tc>
          <w:tcPr>
            <w:tcW w:w="1527" w:type="dxa"/>
            <w:tcBorders>
              <w:left w:val="single" w:sz="1" w:space="0" w:color="000000"/>
              <w:bottom w:val="single" w:sz="1" w:space="0" w:color="000000"/>
            </w:tcBorders>
            <w:shd w:val="clear" w:color="auto" w:fill="auto"/>
          </w:tcPr>
          <w:p w:rsidR="00526E12" w:rsidRDefault="00526E12">
            <w:pPr>
              <w:jc w:val="center"/>
              <w:rPr>
                <w:rFonts w:eastAsia="Times New Roman" w:cs="Times New Roman"/>
                <w:sz w:val="20"/>
                <w:szCs w:val="20"/>
                <w:lang w:eastAsia="ar-SA" w:bidi="ar-SA"/>
              </w:rPr>
            </w:pPr>
            <w:r>
              <w:t>Étudiant 2</w:t>
            </w:r>
          </w:p>
          <w:p w:rsidR="00526E12" w:rsidRDefault="00526E12">
            <w:pPr>
              <w:rPr>
                <w:rFonts w:eastAsia="Times New Roman" w:cs="Times New Roman"/>
                <w:sz w:val="20"/>
                <w:szCs w:val="20"/>
                <w:lang w:eastAsia="ar-SA" w:bidi="ar-SA"/>
              </w:rPr>
            </w:pPr>
          </w:p>
          <w:p w:rsidR="00526E12" w:rsidRDefault="00526E12">
            <w:pPr>
              <w:tabs>
                <w:tab w:val="right" w:pos="3616"/>
                <w:tab w:val="right" w:pos="5459"/>
              </w:tabs>
              <w:snapToGrid w:val="0"/>
              <w:spacing w:before="28" w:after="28"/>
              <w:rPr>
                <w:b/>
                <w:bCs/>
                <w:sz w:val="20"/>
                <w:szCs w:val="20"/>
                <w:u w:val="single"/>
              </w:rPr>
            </w:pPr>
            <w:proofErr w:type="spellStart"/>
            <w:r>
              <w:rPr>
                <w:rFonts w:eastAsia="Times New Roman" w:cs="Times New Roman"/>
                <w:sz w:val="20"/>
                <w:szCs w:val="20"/>
                <w:lang w:eastAsia="ar-SA" w:bidi="ar-SA"/>
              </w:rPr>
              <w:t>EC</w:t>
            </w:r>
            <w:proofErr w:type="spellEnd"/>
            <w:r>
              <w:rPr>
                <w:rFonts w:eastAsia="Times New Roman" w:cs="Times New Roman"/>
                <w:sz w:val="20"/>
                <w:szCs w:val="20"/>
                <w:lang w:eastAsia="ar-SA" w:bidi="ar-SA"/>
              </w:rPr>
              <w:t xml:space="preserve"> </w:t>
            </w:r>
            <w:r w:rsidR="00F775B2">
              <w:rPr>
                <w:rFonts w:eastAsia="Times New Roman" w:cs="Times New Roman"/>
                <w:sz w:val="20"/>
                <w:szCs w:val="20"/>
                <w:lang w:eastAsia="ar-SA" w:bidi="ar-SA"/>
              </w:rPr>
              <w:fldChar w:fldCharType="begin">
                <w:ffData>
                  <w:name w:val="unnamed20"/>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F775B2">
              <w:rPr>
                <w:rFonts w:eastAsia="Times New Roman" w:cs="Times New Roman"/>
                <w:sz w:val="20"/>
                <w:szCs w:val="20"/>
                <w:lang w:eastAsia="ar-SA" w:bidi="ar-SA"/>
              </w:rPr>
              <w:fldChar w:fldCharType="begin">
                <w:ffData>
                  <w:name w:val="unnamed21"/>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c>
          <w:tcPr>
            <w:tcW w:w="9523" w:type="dxa"/>
            <w:tcBorders>
              <w:left w:val="single" w:sz="1" w:space="0" w:color="000000"/>
              <w:bottom w:val="single" w:sz="1" w:space="0" w:color="000000"/>
              <w:right w:val="single" w:sz="1" w:space="0" w:color="000000"/>
            </w:tcBorders>
            <w:shd w:val="clear" w:color="auto" w:fill="auto"/>
          </w:tcPr>
          <w:p w:rsidR="00B37B7C" w:rsidRDefault="00526E12" w:rsidP="00951EF9">
            <w:pPr>
              <w:ind w:firstLine="0"/>
              <w:rPr>
                <w:sz w:val="20"/>
                <w:szCs w:val="20"/>
              </w:rPr>
            </w:pPr>
            <w:proofErr w:type="spellStart"/>
            <w:r>
              <w:rPr>
                <w:b/>
                <w:bCs/>
                <w:sz w:val="20"/>
                <w:szCs w:val="20"/>
                <w:u w:val="single"/>
              </w:rPr>
              <w:t>SS2</w:t>
            </w:r>
            <w:proofErr w:type="spellEnd"/>
            <w:r>
              <w:rPr>
                <w:b/>
                <w:bCs/>
                <w:sz w:val="20"/>
                <w:szCs w:val="20"/>
                <w:u w:val="single"/>
              </w:rPr>
              <w:t> :</w:t>
            </w:r>
            <w:r w:rsidR="005E0018">
              <w:rPr>
                <w:sz w:val="20"/>
                <w:szCs w:val="20"/>
              </w:rPr>
              <w:t xml:space="preserve"> Réalisation de la partie envoi de </w:t>
            </w:r>
            <w:proofErr w:type="spellStart"/>
            <w:r w:rsidR="005E0018">
              <w:rPr>
                <w:sz w:val="20"/>
                <w:szCs w:val="20"/>
              </w:rPr>
              <w:t>SMS</w:t>
            </w:r>
            <w:proofErr w:type="spellEnd"/>
            <w:r w:rsidR="005E0018">
              <w:rPr>
                <w:sz w:val="20"/>
                <w:szCs w:val="20"/>
              </w:rPr>
              <w:t xml:space="preserve"> en mode alarme</w:t>
            </w:r>
          </w:p>
          <w:p w:rsidR="005E0018" w:rsidRPr="00C261E6" w:rsidRDefault="005E0018" w:rsidP="005E0018">
            <w:pPr>
              <w:ind w:firstLine="0"/>
              <w:rPr>
                <w:sz w:val="20"/>
                <w:szCs w:val="20"/>
              </w:rPr>
            </w:pPr>
            <w:r>
              <w:rPr>
                <w:sz w:val="20"/>
                <w:szCs w:val="20"/>
              </w:rPr>
              <w:t>-</w:t>
            </w:r>
            <w:r w:rsidRPr="00C261E6">
              <w:rPr>
                <w:sz w:val="20"/>
                <w:szCs w:val="20"/>
              </w:rPr>
              <w:t>L'étudiant</w:t>
            </w:r>
            <w:r>
              <w:rPr>
                <w:sz w:val="20"/>
                <w:szCs w:val="20"/>
              </w:rPr>
              <w:t xml:space="preserve"> 2</w:t>
            </w:r>
            <w:r w:rsidRPr="00C261E6">
              <w:rPr>
                <w:sz w:val="20"/>
                <w:szCs w:val="20"/>
              </w:rPr>
              <w:t xml:space="preserve"> devra dans un premier temps formaliser le cahier des charges avec les membres de son équipe en utilisant </w:t>
            </w:r>
            <w:proofErr w:type="spellStart"/>
            <w:r w:rsidRPr="00C261E6">
              <w:rPr>
                <w:sz w:val="20"/>
                <w:szCs w:val="20"/>
              </w:rPr>
              <w:t>SYSML</w:t>
            </w:r>
            <w:proofErr w:type="spellEnd"/>
            <w:r w:rsidRPr="00C261E6">
              <w:rPr>
                <w:sz w:val="20"/>
                <w:szCs w:val="20"/>
              </w:rPr>
              <w:t>.</w:t>
            </w:r>
          </w:p>
          <w:p w:rsidR="005E0018" w:rsidRDefault="005E0018" w:rsidP="005E0018">
            <w:pPr>
              <w:ind w:firstLine="0"/>
              <w:rPr>
                <w:sz w:val="20"/>
                <w:szCs w:val="20"/>
              </w:rPr>
            </w:pPr>
            <w:r>
              <w:rPr>
                <w:sz w:val="20"/>
                <w:szCs w:val="20"/>
              </w:rPr>
              <w:t>-Il devra, en relation avec l'étudiant 1 (</w:t>
            </w:r>
            <w:proofErr w:type="spellStart"/>
            <w:r>
              <w:rPr>
                <w:sz w:val="20"/>
                <w:szCs w:val="20"/>
              </w:rPr>
              <w:t>SS1</w:t>
            </w:r>
            <w:proofErr w:type="spellEnd"/>
            <w:r>
              <w:rPr>
                <w:sz w:val="20"/>
                <w:szCs w:val="20"/>
              </w:rPr>
              <w:t>) et l'étudiant 3 (</w:t>
            </w:r>
            <w:proofErr w:type="spellStart"/>
            <w:r>
              <w:rPr>
                <w:sz w:val="20"/>
                <w:szCs w:val="20"/>
              </w:rPr>
              <w:t>SS3</w:t>
            </w:r>
            <w:proofErr w:type="spellEnd"/>
            <w:r>
              <w:rPr>
                <w:sz w:val="20"/>
                <w:szCs w:val="20"/>
              </w:rPr>
              <w:t xml:space="preserve">), formaliser le protocole pour la sauvegarde, la lecture et l'effacement des données sur la carte </w:t>
            </w:r>
            <w:proofErr w:type="spellStart"/>
            <w:r>
              <w:rPr>
                <w:sz w:val="20"/>
                <w:szCs w:val="20"/>
              </w:rPr>
              <w:t>microSD</w:t>
            </w:r>
            <w:proofErr w:type="spellEnd"/>
            <w:r>
              <w:rPr>
                <w:sz w:val="20"/>
                <w:szCs w:val="20"/>
              </w:rPr>
              <w:t>.</w:t>
            </w:r>
          </w:p>
          <w:p w:rsidR="005E0018" w:rsidRDefault="005E0018" w:rsidP="005E0018">
            <w:pPr>
              <w:ind w:firstLine="0"/>
              <w:rPr>
                <w:sz w:val="20"/>
                <w:szCs w:val="20"/>
              </w:rPr>
            </w:pPr>
            <w:r>
              <w:rPr>
                <w:sz w:val="20"/>
                <w:szCs w:val="20"/>
              </w:rPr>
              <w:t xml:space="preserve">-Il devra ensuite : </w:t>
            </w:r>
          </w:p>
          <w:p w:rsidR="005E0018" w:rsidRDefault="005E0018" w:rsidP="005E0018">
            <w:pPr>
              <w:ind w:left="420" w:firstLine="0"/>
              <w:rPr>
                <w:sz w:val="20"/>
                <w:szCs w:val="20"/>
              </w:rPr>
            </w:pPr>
            <w:r>
              <w:rPr>
                <w:sz w:val="20"/>
                <w:szCs w:val="20"/>
              </w:rPr>
              <w:t xml:space="preserve">-en mode alarme, envoyer un </w:t>
            </w:r>
            <w:proofErr w:type="spellStart"/>
            <w:r>
              <w:rPr>
                <w:sz w:val="20"/>
                <w:szCs w:val="20"/>
              </w:rPr>
              <w:t>SMS</w:t>
            </w:r>
            <w:proofErr w:type="spellEnd"/>
            <w:r>
              <w:rPr>
                <w:sz w:val="20"/>
                <w:szCs w:val="20"/>
              </w:rPr>
              <w:t xml:space="preserve"> contenant l'ensemble des données choisies à un numéro de téléphone préinscrit dans le système.</w:t>
            </w:r>
          </w:p>
          <w:p w:rsidR="00174363" w:rsidRDefault="00174363" w:rsidP="005E0018">
            <w:pPr>
              <w:ind w:left="420" w:firstLine="0"/>
              <w:rPr>
                <w:sz w:val="20"/>
                <w:szCs w:val="20"/>
              </w:rPr>
            </w:pPr>
            <w:r>
              <w:rPr>
                <w:sz w:val="20"/>
                <w:szCs w:val="20"/>
              </w:rPr>
              <w:t>-mettre en commun son travail avec l'étudiant 1 afin de répondre au cahier des charges</w:t>
            </w:r>
          </w:p>
          <w:p w:rsidR="005E0018" w:rsidRDefault="005E0018" w:rsidP="005E0018">
            <w:pPr>
              <w:ind w:firstLine="0"/>
              <w:rPr>
                <w:sz w:val="20"/>
                <w:szCs w:val="20"/>
              </w:rPr>
            </w:pPr>
          </w:p>
          <w:p w:rsidR="00B37B7C" w:rsidRDefault="00B37B7C" w:rsidP="00B37B7C">
            <w:pPr>
              <w:ind w:firstLine="0"/>
            </w:pPr>
          </w:p>
        </w:tc>
      </w:tr>
      <w:tr w:rsidR="00526E12">
        <w:tc>
          <w:tcPr>
            <w:tcW w:w="1527" w:type="dxa"/>
            <w:tcBorders>
              <w:left w:val="single" w:sz="1" w:space="0" w:color="000000"/>
              <w:bottom w:val="single" w:sz="1" w:space="0" w:color="000000"/>
            </w:tcBorders>
            <w:shd w:val="clear" w:color="auto" w:fill="auto"/>
          </w:tcPr>
          <w:p w:rsidR="00526E12" w:rsidRDefault="00526E12">
            <w:pPr>
              <w:jc w:val="center"/>
              <w:rPr>
                <w:rFonts w:eastAsia="Times New Roman" w:cs="Times New Roman"/>
                <w:sz w:val="20"/>
                <w:szCs w:val="20"/>
                <w:lang w:eastAsia="ar-SA" w:bidi="ar-SA"/>
              </w:rPr>
            </w:pPr>
            <w:r>
              <w:t>Étudiant 3</w:t>
            </w:r>
          </w:p>
          <w:p w:rsidR="00526E12" w:rsidRDefault="00526E12">
            <w:pPr>
              <w:rPr>
                <w:rFonts w:eastAsia="Times New Roman" w:cs="Times New Roman"/>
                <w:sz w:val="20"/>
                <w:szCs w:val="20"/>
                <w:lang w:eastAsia="ar-SA" w:bidi="ar-SA"/>
              </w:rPr>
            </w:pPr>
          </w:p>
          <w:p w:rsidR="00526E12" w:rsidRDefault="00526E12">
            <w:pPr>
              <w:tabs>
                <w:tab w:val="right" w:pos="3616"/>
                <w:tab w:val="right" w:pos="5459"/>
              </w:tabs>
              <w:snapToGrid w:val="0"/>
              <w:spacing w:before="28" w:after="28"/>
              <w:rPr>
                <w:b/>
                <w:bCs/>
                <w:sz w:val="20"/>
                <w:szCs w:val="20"/>
                <w:u w:val="single"/>
              </w:rPr>
            </w:pPr>
            <w:proofErr w:type="spellStart"/>
            <w:r>
              <w:rPr>
                <w:rFonts w:eastAsia="Times New Roman" w:cs="Times New Roman"/>
                <w:sz w:val="20"/>
                <w:szCs w:val="20"/>
                <w:lang w:eastAsia="ar-SA" w:bidi="ar-SA"/>
              </w:rPr>
              <w:t>EC</w:t>
            </w:r>
            <w:proofErr w:type="spellEnd"/>
            <w:r>
              <w:rPr>
                <w:rFonts w:eastAsia="Times New Roman" w:cs="Times New Roman"/>
                <w:sz w:val="20"/>
                <w:szCs w:val="20"/>
                <w:lang w:eastAsia="ar-SA" w:bidi="ar-SA"/>
              </w:rPr>
              <w:t xml:space="preserve"> </w:t>
            </w:r>
            <w:r w:rsidR="00F775B2">
              <w:rPr>
                <w:rFonts w:eastAsia="Times New Roman" w:cs="Times New Roman"/>
                <w:sz w:val="20"/>
                <w:szCs w:val="20"/>
                <w:lang w:eastAsia="ar-SA" w:bidi="ar-SA"/>
              </w:rPr>
              <w:fldChar w:fldCharType="begin">
                <w:ffData>
                  <w:name w:val="unnamed20"/>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IR </w:t>
            </w:r>
            <w:r w:rsidR="00F775B2">
              <w:rPr>
                <w:rFonts w:eastAsia="Times New Roman" w:cs="Times New Roman"/>
                <w:sz w:val="20"/>
                <w:szCs w:val="20"/>
                <w:lang w:eastAsia="ar-SA" w:bidi="ar-SA"/>
              </w:rPr>
              <w:fldChar w:fldCharType="begin">
                <w:ffData>
                  <w:name w:val="unnamed21"/>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c>
          <w:tcPr>
            <w:tcW w:w="9523" w:type="dxa"/>
            <w:tcBorders>
              <w:left w:val="single" w:sz="1" w:space="0" w:color="000000"/>
              <w:bottom w:val="single" w:sz="1" w:space="0" w:color="000000"/>
              <w:right w:val="single" w:sz="1" w:space="0" w:color="000000"/>
            </w:tcBorders>
            <w:shd w:val="clear" w:color="auto" w:fill="auto"/>
          </w:tcPr>
          <w:p w:rsidR="00174363" w:rsidRPr="00C66088" w:rsidRDefault="00526E12" w:rsidP="00174363">
            <w:pPr>
              <w:ind w:firstLine="0"/>
              <w:rPr>
                <w:sz w:val="20"/>
                <w:szCs w:val="20"/>
              </w:rPr>
            </w:pPr>
            <w:proofErr w:type="spellStart"/>
            <w:r>
              <w:rPr>
                <w:b/>
                <w:bCs/>
                <w:sz w:val="20"/>
                <w:szCs w:val="20"/>
                <w:u w:val="single"/>
              </w:rPr>
              <w:t>SS3</w:t>
            </w:r>
            <w:proofErr w:type="spellEnd"/>
            <w:r>
              <w:rPr>
                <w:b/>
                <w:bCs/>
                <w:sz w:val="20"/>
                <w:szCs w:val="20"/>
                <w:u w:val="single"/>
              </w:rPr>
              <w:t> :</w:t>
            </w:r>
            <w:r>
              <w:rPr>
                <w:sz w:val="20"/>
                <w:szCs w:val="20"/>
              </w:rPr>
              <w:t xml:space="preserve"> </w:t>
            </w:r>
            <w:r w:rsidRPr="00C66088">
              <w:rPr>
                <w:sz w:val="20"/>
                <w:szCs w:val="20"/>
              </w:rPr>
              <w:t xml:space="preserve">Réalisation </w:t>
            </w:r>
            <w:r w:rsidR="00B37B7C" w:rsidRPr="00C66088">
              <w:rPr>
                <w:sz w:val="20"/>
                <w:szCs w:val="20"/>
              </w:rPr>
              <w:t xml:space="preserve">de </w:t>
            </w:r>
            <w:r w:rsidR="00F875F4" w:rsidRPr="00C66088">
              <w:rPr>
                <w:sz w:val="20"/>
                <w:szCs w:val="20"/>
              </w:rPr>
              <w:t xml:space="preserve">l'application </w:t>
            </w:r>
            <w:r w:rsidR="00174363" w:rsidRPr="00C66088">
              <w:rPr>
                <w:sz w:val="20"/>
                <w:szCs w:val="20"/>
              </w:rPr>
              <w:t xml:space="preserve">mobile pour la lecture des informations contenues dans la carte </w:t>
            </w:r>
            <w:proofErr w:type="spellStart"/>
            <w:r w:rsidR="00174363" w:rsidRPr="00C66088">
              <w:rPr>
                <w:sz w:val="20"/>
                <w:szCs w:val="20"/>
              </w:rPr>
              <w:t>SD</w:t>
            </w:r>
            <w:proofErr w:type="spellEnd"/>
          </w:p>
          <w:p w:rsidR="00174363" w:rsidRPr="00C66088" w:rsidRDefault="00174363" w:rsidP="00174363">
            <w:pPr>
              <w:ind w:firstLine="0"/>
              <w:rPr>
                <w:sz w:val="20"/>
                <w:szCs w:val="20"/>
              </w:rPr>
            </w:pPr>
            <w:r w:rsidRPr="00C66088">
              <w:rPr>
                <w:sz w:val="20"/>
                <w:szCs w:val="20"/>
              </w:rPr>
              <w:t xml:space="preserve">-L'étudiant 3 devra dans un premier temps formaliser le cahier des charges avec les membres de son équipe en utilisant </w:t>
            </w:r>
            <w:proofErr w:type="spellStart"/>
            <w:r w:rsidRPr="00C66088">
              <w:rPr>
                <w:sz w:val="20"/>
                <w:szCs w:val="20"/>
              </w:rPr>
              <w:t>SYSML</w:t>
            </w:r>
            <w:proofErr w:type="spellEnd"/>
            <w:r w:rsidRPr="00C66088">
              <w:rPr>
                <w:sz w:val="20"/>
                <w:szCs w:val="20"/>
              </w:rPr>
              <w:t>.</w:t>
            </w:r>
          </w:p>
          <w:p w:rsidR="00174363" w:rsidRPr="00C66088" w:rsidRDefault="00174363" w:rsidP="00174363">
            <w:pPr>
              <w:ind w:firstLine="0"/>
              <w:rPr>
                <w:sz w:val="20"/>
                <w:szCs w:val="20"/>
              </w:rPr>
            </w:pPr>
            <w:r w:rsidRPr="00C66088">
              <w:rPr>
                <w:sz w:val="20"/>
                <w:szCs w:val="20"/>
              </w:rPr>
              <w:t>-Il devra, en relation avec l'étudiant 2 (</w:t>
            </w:r>
            <w:proofErr w:type="spellStart"/>
            <w:r w:rsidRPr="00C66088">
              <w:rPr>
                <w:sz w:val="20"/>
                <w:szCs w:val="20"/>
              </w:rPr>
              <w:t>SS2</w:t>
            </w:r>
            <w:proofErr w:type="spellEnd"/>
            <w:r w:rsidRPr="00C66088">
              <w:rPr>
                <w:sz w:val="20"/>
                <w:szCs w:val="20"/>
              </w:rPr>
              <w:t>) et l'étudiant 1 (</w:t>
            </w:r>
            <w:proofErr w:type="spellStart"/>
            <w:r w:rsidRPr="00C66088">
              <w:rPr>
                <w:sz w:val="20"/>
                <w:szCs w:val="20"/>
              </w:rPr>
              <w:t>SS1</w:t>
            </w:r>
            <w:proofErr w:type="spellEnd"/>
            <w:r w:rsidRPr="00C66088">
              <w:rPr>
                <w:sz w:val="20"/>
                <w:szCs w:val="20"/>
              </w:rPr>
              <w:t xml:space="preserve">), formaliser le protocole pour la sauvegarde, la lecture et l'effacement des données sur la carte </w:t>
            </w:r>
            <w:proofErr w:type="spellStart"/>
            <w:r w:rsidRPr="00C66088">
              <w:rPr>
                <w:sz w:val="20"/>
                <w:szCs w:val="20"/>
              </w:rPr>
              <w:t>microSD</w:t>
            </w:r>
            <w:proofErr w:type="spellEnd"/>
            <w:r w:rsidRPr="00C66088">
              <w:rPr>
                <w:sz w:val="20"/>
                <w:szCs w:val="20"/>
              </w:rPr>
              <w:t>.</w:t>
            </w:r>
          </w:p>
          <w:p w:rsidR="00174363" w:rsidRPr="00C66088" w:rsidRDefault="00174363" w:rsidP="00174363">
            <w:pPr>
              <w:ind w:firstLine="0"/>
              <w:rPr>
                <w:sz w:val="20"/>
                <w:szCs w:val="20"/>
              </w:rPr>
            </w:pPr>
            <w:r w:rsidRPr="00C66088">
              <w:rPr>
                <w:sz w:val="20"/>
                <w:szCs w:val="20"/>
              </w:rPr>
              <w:t>-Il devra mettre en œuvre la connexion Bluetooth et proposer une solution simple à l'étudiant 1 pour intégrer son travail au projet final.</w:t>
            </w:r>
          </w:p>
          <w:p w:rsidR="00174363" w:rsidRPr="00C66088" w:rsidRDefault="00174363" w:rsidP="00174363">
            <w:pPr>
              <w:ind w:firstLine="0"/>
              <w:rPr>
                <w:sz w:val="20"/>
                <w:szCs w:val="20"/>
              </w:rPr>
            </w:pPr>
            <w:r w:rsidRPr="00C66088">
              <w:rPr>
                <w:sz w:val="20"/>
                <w:szCs w:val="20"/>
              </w:rPr>
              <w:t xml:space="preserve">-Il devra réaliser l'application mobile permettant de récupérer l'ensemble des données présentes sur la carte </w:t>
            </w:r>
            <w:proofErr w:type="spellStart"/>
            <w:r w:rsidRPr="00C66088">
              <w:rPr>
                <w:sz w:val="20"/>
                <w:szCs w:val="20"/>
              </w:rPr>
              <w:t>SD</w:t>
            </w:r>
            <w:proofErr w:type="spellEnd"/>
            <w:r w:rsidRPr="00C66088">
              <w:rPr>
                <w:sz w:val="20"/>
                <w:szCs w:val="20"/>
              </w:rPr>
              <w:t xml:space="preserve"> et ensuite de les afficher à l'écran d'un appareil équipé d'Android. </w:t>
            </w:r>
          </w:p>
          <w:p w:rsidR="00174363" w:rsidRPr="00C66088" w:rsidRDefault="00174363" w:rsidP="00174363">
            <w:pPr>
              <w:ind w:firstLine="0"/>
              <w:rPr>
                <w:sz w:val="20"/>
                <w:szCs w:val="20"/>
              </w:rPr>
            </w:pPr>
            <w:r w:rsidRPr="00C66088">
              <w:rPr>
                <w:sz w:val="20"/>
                <w:szCs w:val="20"/>
              </w:rPr>
              <w:t xml:space="preserve">-A la fin de la récupération des données, celles-ci seront effacées de la carte </w:t>
            </w:r>
            <w:proofErr w:type="spellStart"/>
            <w:r w:rsidRPr="00C66088">
              <w:rPr>
                <w:sz w:val="20"/>
                <w:szCs w:val="20"/>
              </w:rPr>
              <w:t>SD</w:t>
            </w:r>
            <w:proofErr w:type="spellEnd"/>
            <w:r w:rsidRPr="00C66088">
              <w:rPr>
                <w:sz w:val="20"/>
                <w:szCs w:val="20"/>
              </w:rPr>
              <w:t>. Il devra donc gérer u</w:t>
            </w:r>
            <w:r w:rsidR="00C66088">
              <w:rPr>
                <w:sz w:val="20"/>
                <w:szCs w:val="20"/>
              </w:rPr>
              <w:t>ne partie du code présent sur le</w:t>
            </w:r>
            <w:r w:rsidRPr="00C66088">
              <w:rPr>
                <w:sz w:val="20"/>
                <w:szCs w:val="20"/>
              </w:rPr>
              <w:t xml:space="preserve"> système embarqué afin de répondre à ce point du cahier des charges.</w:t>
            </w:r>
          </w:p>
          <w:p w:rsidR="00174363" w:rsidRPr="006667FC" w:rsidRDefault="00174363" w:rsidP="00174363">
            <w:pPr>
              <w:ind w:firstLine="0"/>
              <w:rPr>
                <w:sz w:val="20"/>
                <w:szCs w:val="20"/>
              </w:rPr>
            </w:pPr>
          </w:p>
          <w:p w:rsidR="007274F4" w:rsidRPr="006667FC" w:rsidRDefault="007274F4" w:rsidP="007274F4">
            <w:pPr>
              <w:ind w:left="403" w:firstLine="0"/>
              <w:rPr>
                <w:sz w:val="20"/>
                <w:szCs w:val="20"/>
              </w:rPr>
            </w:pPr>
          </w:p>
        </w:tc>
      </w:tr>
    </w:tbl>
    <w:p w:rsidR="00526E12" w:rsidRDefault="00526E12">
      <w:pPr>
        <w:pStyle w:val="Titre2"/>
      </w:pPr>
      <w:bookmarkStart w:id="18" w:name="_Toc497126277"/>
      <w:r>
        <w:t>Visa du Chef d'établissement ou de son représentant</w:t>
      </w:r>
      <w:bookmarkEnd w:id="18"/>
    </w:p>
    <w:p w:rsidR="00526E12" w:rsidRDefault="00526E12">
      <w:r>
        <w:t xml:space="preserve">Monsieur le Proviseur : </w:t>
      </w:r>
      <w:proofErr w:type="spellStart"/>
      <w:r>
        <w:t>Aucomte</w:t>
      </w:r>
      <w:proofErr w:type="spellEnd"/>
      <w:r>
        <w:t xml:space="preserve"> Francis</w:t>
      </w:r>
    </w:p>
    <w:p w:rsidR="00526E12" w:rsidRDefault="0028376B">
      <w:r>
        <w:br w:type="page"/>
      </w:r>
    </w:p>
    <w:p w:rsidR="00526E12" w:rsidRDefault="00526E12" w:rsidP="00606E91">
      <w:pPr>
        <w:pStyle w:val="Titre1"/>
        <w:rPr>
          <w:rFonts w:eastAsia="Times New Roman" w:cs="Times New Roman"/>
          <w:b w:val="0"/>
          <w:bCs w:val="0"/>
          <w:sz w:val="20"/>
          <w:szCs w:val="24"/>
          <w:lang w:eastAsia="ar-SA" w:bidi="ar-SA"/>
        </w:rPr>
      </w:pPr>
      <w:bookmarkStart w:id="19" w:name="_Toc497126278"/>
      <w:r>
        <w:lastRenderedPageBreak/>
        <w:t>Exploitation Pédagogique – Compétences terminales évaluées :</w:t>
      </w:r>
      <w:bookmarkEnd w:id="19"/>
    </w:p>
    <w:p w:rsidR="00526E12" w:rsidRDefault="00526E12">
      <w:pPr>
        <w:rPr>
          <w:rFonts w:eastAsia="Times New Roman" w:cs="Times New Roman"/>
          <w:sz w:val="20"/>
          <w:lang w:eastAsia="ar-SA" w:bidi="ar-SA"/>
        </w:rPr>
      </w:pPr>
    </w:p>
    <w:tbl>
      <w:tblPr>
        <w:tblW w:w="0" w:type="auto"/>
        <w:tblInd w:w="55" w:type="dxa"/>
        <w:tblLayout w:type="fixed"/>
        <w:tblCellMar>
          <w:top w:w="55" w:type="dxa"/>
          <w:left w:w="55" w:type="dxa"/>
          <w:bottom w:w="55" w:type="dxa"/>
          <w:right w:w="55" w:type="dxa"/>
        </w:tblCellMar>
        <w:tblLook w:val="0000"/>
      </w:tblPr>
      <w:tblGrid>
        <w:gridCol w:w="675"/>
        <w:gridCol w:w="2900"/>
        <w:gridCol w:w="2939"/>
        <w:gridCol w:w="1134"/>
        <w:gridCol w:w="1134"/>
        <w:gridCol w:w="1134"/>
        <w:gridCol w:w="1134"/>
      </w:tblGrid>
      <w:tr w:rsidR="00526E12">
        <w:trPr>
          <w:trHeight w:val="688"/>
        </w:trPr>
        <w:tc>
          <w:tcPr>
            <w:tcW w:w="675" w:type="dxa"/>
            <w:tcBorders>
              <w:top w:val="single" w:sz="1" w:space="0" w:color="000000"/>
              <w:left w:val="single" w:sz="1" w:space="0" w:color="000000"/>
              <w:bottom w:val="single" w:sz="1" w:space="0" w:color="000000"/>
            </w:tcBorders>
            <w:shd w:val="clear" w:color="auto" w:fill="auto"/>
          </w:tcPr>
          <w:p w:rsidR="00526E12" w:rsidRDefault="00526E12">
            <w:pPr>
              <w:rPr>
                <w:sz w:val="20"/>
                <w:szCs w:val="20"/>
              </w:rPr>
            </w:pPr>
          </w:p>
        </w:tc>
        <w:tc>
          <w:tcPr>
            <w:tcW w:w="2900" w:type="dxa"/>
            <w:tcBorders>
              <w:top w:val="single" w:sz="1" w:space="0" w:color="000000"/>
              <w:left w:val="single" w:sz="1" w:space="0" w:color="000000"/>
              <w:bottom w:val="single" w:sz="1" w:space="0" w:color="000000"/>
            </w:tcBorders>
            <w:shd w:val="clear" w:color="auto" w:fill="auto"/>
            <w:vAlign w:val="center"/>
          </w:tcPr>
          <w:p w:rsidR="00526E12" w:rsidRDefault="00526E12">
            <w:pPr>
              <w:jc w:val="center"/>
              <w:rPr>
                <w:sz w:val="20"/>
                <w:szCs w:val="20"/>
              </w:rPr>
            </w:pPr>
            <w:r>
              <w:rPr>
                <w:sz w:val="20"/>
                <w:szCs w:val="20"/>
              </w:rPr>
              <w:t>Électronique et Communications</w:t>
            </w:r>
          </w:p>
        </w:tc>
        <w:tc>
          <w:tcPr>
            <w:tcW w:w="2939" w:type="dxa"/>
            <w:tcBorders>
              <w:top w:val="single" w:sz="1" w:space="0" w:color="000000"/>
              <w:left w:val="single" w:sz="1" w:space="0" w:color="000000"/>
              <w:bottom w:val="single" w:sz="1" w:space="0" w:color="000000"/>
            </w:tcBorders>
            <w:shd w:val="clear" w:color="auto" w:fill="auto"/>
            <w:vAlign w:val="center"/>
          </w:tcPr>
          <w:p w:rsidR="00526E12" w:rsidRDefault="00526E12">
            <w:pPr>
              <w:jc w:val="center"/>
              <w:rPr>
                <w:sz w:val="20"/>
                <w:szCs w:val="20"/>
              </w:rPr>
            </w:pPr>
            <w:r>
              <w:rPr>
                <w:sz w:val="20"/>
                <w:szCs w:val="20"/>
              </w:rPr>
              <w:t>Informatique et Réseaux</w:t>
            </w:r>
          </w:p>
        </w:tc>
        <w:tc>
          <w:tcPr>
            <w:tcW w:w="1134" w:type="dxa"/>
            <w:tcBorders>
              <w:top w:val="single" w:sz="1" w:space="0" w:color="000000"/>
              <w:left w:val="single" w:sz="1" w:space="0" w:color="000000"/>
              <w:bottom w:val="single" w:sz="1" w:space="0" w:color="000000"/>
            </w:tcBorders>
            <w:shd w:val="clear" w:color="auto" w:fill="auto"/>
          </w:tcPr>
          <w:p w:rsidR="00526E12" w:rsidRDefault="00526E12">
            <w:pPr>
              <w:jc w:val="center"/>
              <w:rPr>
                <w:sz w:val="20"/>
                <w:szCs w:val="20"/>
              </w:rPr>
            </w:pPr>
            <w:r>
              <w:rPr>
                <w:sz w:val="20"/>
                <w:szCs w:val="20"/>
              </w:rPr>
              <w:t>Étudiant 1</w:t>
            </w:r>
          </w:p>
          <w:p w:rsidR="00526E12" w:rsidRDefault="00526E12">
            <w:pPr>
              <w:tabs>
                <w:tab w:val="right" w:pos="1134"/>
              </w:tabs>
              <w:jc w:val="center"/>
              <w:rPr>
                <w:sz w:val="20"/>
                <w:szCs w:val="20"/>
              </w:rPr>
            </w:pPr>
            <w:proofErr w:type="spellStart"/>
            <w:r>
              <w:rPr>
                <w:sz w:val="20"/>
                <w:szCs w:val="20"/>
              </w:rPr>
              <w:t>EC</w:t>
            </w:r>
            <w:proofErr w:type="spellEnd"/>
            <w:r>
              <w:rPr>
                <w:sz w:val="20"/>
                <w:szCs w:val="20"/>
              </w:rPr>
              <w:t xml:space="preserve"> </w:t>
            </w:r>
            <w:r w:rsidR="00F775B2">
              <w:rPr>
                <w:sz w:val="20"/>
                <w:szCs w:val="20"/>
              </w:rPr>
              <w:fldChar w:fldCharType="begin">
                <w:ffData>
                  <w:name w:val="unnamed138"/>
                  <w:enabled/>
                  <w:calcOnExit w:val="0"/>
                  <w:checkBox>
                    <w:sizeAuto/>
                    <w:default w:val="0"/>
                    <w:checked/>
                  </w:checkBox>
                </w:ffData>
              </w:fldChar>
            </w:r>
            <w:r>
              <w:instrText xml:space="preserve"> FORMCHECKBOX </w:instrText>
            </w:r>
            <w:r w:rsidR="00F775B2">
              <w:rPr>
                <w:sz w:val="20"/>
                <w:szCs w:val="20"/>
              </w:rPr>
            </w:r>
            <w:r w:rsidR="00F775B2">
              <w:rPr>
                <w:sz w:val="20"/>
                <w:szCs w:val="20"/>
              </w:rPr>
              <w:fldChar w:fldCharType="end"/>
            </w:r>
          </w:p>
        </w:tc>
        <w:tc>
          <w:tcPr>
            <w:tcW w:w="1134" w:type="dxa"/>
            <w:tcBorders>
              <w:top w:val="single" w:sz="1" w:space="0" w:color="000000"/>
              <w:left w:val="single" w:sz="1" w:space="0" w:color="000000"/>
              <w:bottom w:val="single" w:sz="1" w:space="0" w:color="000000"/>
            </w:tcBorders>
            <w:shd w:val="clear" w:color="auto" w:fill="auto"/>
          </w:tcPr>
          <w:p w:rsidR="00526E12" w:rsidRDefault="00526E12">
            <w:pPr>
              <w:jc w:val="center"/>
              <w:rPr>
                <w:sz w:val="20"/>
                <w:szCs w:val="20"/>
              </w:rPr>
            </w:pPr>
            <w:r>
              <w:rPr>
                <w:sz w:val="20"/>
                <w:szCs w:val="20"/>
              </w:rPr>
              <w:t>Étudiant 2</w:t>
            </w:r>
          </w:p>
          <w:p w:rsidR="00526E12" w:rsidRDefault="00526E12">
            <w:pPr>
              <w:tabs>
                <w:tab w:val="right" w:pos="1134"/>
              </w:tabs>
              <w:jc w:val="center"/>
              <w:rPr>
                <w:sz w:val="20"/>
                <w:szCs w:val="20"/>
              </w:rPr>
            </w:pPr>
            <w:proofErr w:type="spellStart"/>
            <w:r>
              <w:rPr>
                <w:sz w:val="20"/>
                <w:szCs w:val="20"/>
              </w:rPr>
              <w:t>EC</w:t>
            </w:r>
            <w:proofErr w:type="spellEnd"/>
            <w:r>
              <w:rPr>
                <w:sz w:val="20"/>
                <w:szCs w:val="20"/>
              </w:rPr>
              <w:t xml:space="preserve"> </w:t>
            </w:r>
            <w:r w:rsidR="00F775B2">
              <w:rPr>
                <w:sz w:val="20"/>
                <w:szCs w:val="20"/>
              </w:rPr>
              <w:fldChar w:fldCharType="begin">
                <w:ffData>
                  <w:name w:val="Case à cocher 7"/>
                  <w:enabled/>
                  <w:calcOnExit w:val="0"/>
                  <w:checkBox>
                    <w:sizeAuto/>
                    <w:default w:val="0"/>
                    <w:checked/>
                  </w:checkBox>
                </w:ffData>
              </w:fldChar>
            </w:r>
            <w:r>
              <w:instrText xml:space="preserve"> FORMCHECKBOX </w:instrText>
            </w:r>
            <w:r w:rsidR="00F775B2">
              <w:rPr>
                <w:sz w:val="20"/>
                <w:szCs w:val="20"/>
              </w:rPr>
            </w:r>
            <w:r w:rsidR="00F775B2">
              <w:rPr>
                <w:sz w:val="20"/>
                <w:szCs w:val="20"/>
              </w:rPr>
              <w:fldChar w:fldCharType="end"/>
            </w:r>
          </w:p>
        </w:tc>
        <w:tc>
          <w:tcPr>
            <w:tcW w:w="1134" w:type="dxa"/>
            <w:tcBorders>
              <w:top w:val="single" w:sz="1" w:space="0" w:color="000000"/>
              <w:left w:val="single" w:sz="1" w:space="0" w:color="000000"/>
              <w:bottom w:val="single" w:sz="1" w:space="0" w:color="000000"/>
            </w:tcBorders>
            <w:shd w:val="clear" w:color="auto" w:fill="auto"/>
          </w:tcPr>
          <w:p w:rsidR="00526E12" w:rsidRDefault="00526E12">
            <w:pPr>
              <w:jc w:val="center"/>
              <w:rPr>
                <w:sz w:val="20"/>
                <w:szCs w:val="20"/>
              </w:rPr>
            </w:pPr>
            <w:r>
              <w:rPr>
                <w:sz w:val="20"/>
                <w:szCs w:val="20"/>
              </w:rPr>
              <w:t>Étudiant 3</w:t>
            </w:r>
          </w:p>
          <w:p w:rsidR="00526E12" w:rsidRDefault="00526E12">
            <w:pPr>
              <w:tabs>
                <w:tab w:val="right" w:pos="1134"/>
              </w:tabs>
              <w:jc w:val="center"/>
              <w:rPr>
                <w:sz w:val="20"/>
                <w:szCs w:val="20"/>
              </w:rPr>
            </w:pPr>
            <w:proofErr w:type="spellStart"/>
            <w:r>
              <w:rPr>
                <w:sz w:val="20"/>
                <w:szCs w:val="20"/>
              </w:rPr>
              <w:t>EC</w:t>
            </w:r>
            <w:proofErr w:type="spellEnd"/>
            <w:r>
              <w:rPr>
                <w:sz w:val="20"/>
                <w:szCs w:val="20"/>
              </w:rPr>
              <w:t xml:space="preserve"> </w:t>
            </w:r>
            <w:r w:rsidR="00F775B2">
              <w:rPr>
                <w:sz w:val="20"/>
                <w:szCs w:val="20"/>
              </w:rPr>
              <w:fldChar w:fldCharType="begin">
                <w:ffData>
                  <w:name w:val="Case à cocher 9"/>
                  <w:enabled/>
                  <w:calcOnExit w:val="0"/>
                  <w:checkBox>
                    <w:sizeAuto/>
                    <w:default w:val="0"/>
                    <w:checked/>
                  </w:checkBox>
                </w:ffData>
              </w:fldChar>
            </w:r>
            <w:r>
              <w:instrText xml:space="preserve"> FORMCHECKBOX </w:instrText>
            </w:r>
            <w:r w:rsidR="00F775B2">
              <w:rPr>
                <w:sz w:val="20"/>
                <w:szCs w:val="20"/>
              </w:rPr>
            </w:r>
            <w:r w:rsidR="00F775B2">
              <w:rPr>
                <w:sz w:val="20"/>
                <w:szCs w:val="20"/>
              </w:rPr>
              <w:fldChar w:fldCharType="end"/>
            </w:r>
          </w:p>
        </w:tc>
        <w:tc>
          <w:tcPr>
            <w:tcW w:w="1134" w:type="dxa"/>
            <w:tcBorders>
              <w:top w:val="single" w:sz="1" w:space="0" w:color="000000"/>
              <w:left w:val="single" w:sz="1" w:space="0" w:color="000000"/>
              <w:bottom w:val="single" w:sz="1" w:space="0" w:color="000000"/>
              <w:right w:val="single" w:sz="1" w:space="0" w:color="000000"/>
            </w:tcBorders>
            <w:shd w:val="clear" w:color="auto" w:fill="auto"/>
          </w:tcPr>
          <w:p w:rsidR="00526E12" w:rsidRDefault="00526E12">
            <w:pPr>
              <w:jc w:val="center"/>
              <w:rPr>
                <w:sz w:val="20"/>
                <w:szCs w:val="20"/>
              </w:rPr>
            </w:pPr>
          </w:p>
        </w:tc>
      </w:tr>
      <w:tr w:rsidR="00526E12">
        <w:tc>
          <w:tcPr>
            <w:tcW w:w="11050" w:type="dxa"/>
            <w:gridSpan w:val="7"/>
            <w:tcBorders>
              <w:left w:val="single" w:sz="1" w:space="0" w:color="000000"/>
              <w:bottom w:val="single" w:sz="1" w:space="0" w:color="000000"/>
              <w:right w:val="single" w:sz="1" w:space="0" w:color="000000"/>
            </w:tcBorders>
            <w:shd w:val="clear" w:color="auto" w:fill="auto"/>
          </w:tcPr>
          <w:p w:rsidR="00526E12" w:rsidRDefault="00526E12">
            <w:pP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C2.1</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Maintenir les informations</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28"/>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29"/>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30"/>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C2.2</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Formaliser l’expression du besoin</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44"/>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32"/>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33"/>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C2.3</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Organiser et/ou respecter la planification d’un projet</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45"/>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35"/>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36"/>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C2.4</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Assumer le rôle total ou partiel de chef</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46"/>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38"/>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39"/>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C2.5</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Travailler en équipes</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47"/>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41"/>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42"/>
                  <w:enabled/>
                  <w:calcOnExit w:val="0"/>
                  <w:checkBox>
                    <w:sizeAuto/>
                    <w:default w:val="0"/>
                    <w:checked/>
                  </w:checkBox>
                </w:ffData>
              </w:fldChar>
            </w:r>
            <w:r w:rsidR="00526E12">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11050" w:type="dxa"/>
            <w:gridSpan w:val="7"/>
            <w:tcBorders>
              <w:left w:val="single" w:sz="1" w:space="0" w:color="000000"/>
              <w:bottom w:val="single" w:sz="1" w:space="0" w:color="000000"/>
              <w:right w:val="single" w:sz="1" w:space="0" w:color="000000"/>
            </w:tcBorders>
            <w:shd w:val="clear" w:color="auto" w:fill="auto"/>
          </w:tcPr>
          <w:p w:rsidR="00526E12" w:rsidRDefault="00526E12">
            <w:pP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C3.1</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Analyser un cahier des charges</w:t>
            </w:r>
          </w:p>
        </w:tc>
        <w:bookmarkStart w:id="20" w:name="unnamed48"/>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48"/>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bookmarkEnd w:id="20"/>
          </w:p>
        </w:tc>
        <w:bookmarkStart w:id="21" w:name="unnamed49"/>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49"/>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bookmarkEnd w:id="21"/>
          </w:p>
        </w:tc>
        <w:bookmarkStart w:id="22" w:name="unnamed50"/>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bookmarkEnd w:id="22"/>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C3.3</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Définir l’architecture globale d’un prototype ou d’un système</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rsidP="000D63AF">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C3.5</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Contribuer à la définition des éléments de recette au regard des contraintes du cahier des charges</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C3.6</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Recenser les solutions existantes répondant au cahier des charges</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C3.8</w:t>
            </w:r>
          </w:p>
        </w:tc>
        <w:tc>
          <w:tcPr>
            <w:tcW w:w="2900"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Élaborer le dossier de définition de la solution techniquement</w:t>
            </w:r>
          </w:p>
        </w:tc>
        <w:tc>
          <w:tcPr>
            <w:tcW w:w="2939" w:type="dxa"/>
            <w:vMerge w:val="restart"/>
            <w:tcBorders>
              <w:left w:val="single" w:sz="1" w:space="0" w:color="000000"/>
              <w:bottom w:val="single" w:sz="1" w:space="0" w:color="000000"/>
            </w:tcBorders>
            <w:shd w:val="clear" w:color="auto" w:fill="B2B2B2"/>
          </w:tcPr>
          <w:p w:rsidR="00526E12" w:rsidRDefault="00526E12">
            <w:pPr>
              <w:rPr>
                <w:sz w:val="20"/>
                <w:szCs w:val="20"/>
              </w:rPr>
            </w:pP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C3.9</w:t>
            </w:r>
          </w:p>
        </w:tc>
        <w:tc>
          <w:tcPr>
            <w:tcW w:w="2900" w:type="dxa"/>
            <w:tcBorders>
              <w:left w:val="single" w:sz="1" w:space="0" w:color="000000"/>
              <w:bottom w:val="single" w:sz="1" w:space="0" w:color="000000"/>
            </w:tcBorders>
            <w:shd w:val="clear" w:color="auto" w:fill="auto"/>
          </w:tcPr>
          <w:p w:rsidR="00526E12" w:rsidRDefault="00526E12">
            <w:r>
              <w:rPr>
                <w:sz w:val="20"/>
                <w:szCs w:val="20"/>
              </w:rPr>
              <w:t>Valider une fonction du système à partir d’une maquette réelle</w:t>
            </w:r>
          </w:p>
        </w:tc>
        <w:tc>
          <w:tcPr>
            <w:tcW w:w="2939" w:type="dxa"/>
            <w:vMerge/>
            <w:tcBorders>
              <w:left w:val="single" w:sz="1" w:space="0" w:color="000000"/>
              <w:bottom w:val="single" w:sz="1" w:space="0" w:color="000000"/>
            </w:tcBorders>
            <w:shd w:val="clear" w:color="auto" w:fill="B2B2B2"/>
          </w:tcPr>
          <w:p w:rsidR="00526E12" w:rsidRDefault="00526E12"/>
        </w:tc>
        <w:bookmarkStart w:id="23" w:name="unnamed68"/>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68"/>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bookmarkEnd w:id="23"/>
          </w:p>
        </w:tc>
        <w:bookmarkStart w:id="24" w:name="unnamed69"/>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69"/>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bookmarkEnd w:id="24"/>
          </w:p>
        </w:tc>
        <w:bookmarkStart w:id="25" w:name="unnamed70"/>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7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bookmarkEnd w:id="25"/>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C3.10</w:t>
            </w:r>
          </w:p>
        </w:tc>
        <w:tc>
          <w:tcPr>
            <w:tcW w:w="2900" w:type="dxa"/>
            <w:tcBorders>
              <w:left w:val="single" w:sz="1" w:space="0" w:color="000000"/>
              <w:bottom w:val="single" w:sz="1" w:space="0" w:color="000000"/>
            </w:tcBorders>
            <w:shd w:val="clear" w:color="auto" w:fill="auto"/>
          </w:tcPr>
          <w:p w:rsidR="00526E12" w:rsidRDefault="00526E12">
            <w:r>
              <w:rPr>
                <w:sz w:val="20"/>
                <w:szCs w:val="20"/>
              </w:rPr>
              <w:t>Réaliser la conception détaillée d’un module matériel et/ou logicielle</w:t>
            </w:r>
          </w:p>
        </w:tc>
        <w:tc>
          <w:tcPr>
            <w:tcW w:w="2939" w:type="dxa"/>
            <w:vMerge/>
            <w:tcBorders>
              <w:left w:val="single" w:sz="1" w:space="0" w:color="000000"/>
              <w:bottom w:val="single" w:sz="1" w:space="0" w:color="000000"/>
            </w:tcBorders>
            <w:shd w:val="clear" w:color="auto" w:fill="B2B2B2"/>
          </w:tcPr>
          <w:p w:rsidR="00526E12" w:rsidRDefault="00526E12"/>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11050" w:type="dxa"/>
            <w:gridSpan w:val="7"/>
            <w:tcBorders>
              <w:left w:val="single" w:sz="1" w:space="0" w:color="000000"/>
              <w:bottom w:val="single" w:sz="1" w:space="0" w:color="000000"/>
              <w:right w:val="single" w:sz="1" w:space="0" w:color="000000"/>
            </w:tcBorders>
            <w:shd w:val="clear" w:color="auto" w:fill="auto"/>
          </w:tcPr>
          <w:p w:rsidR="00526E12" w:rsidRDefault="00526E12">
            <w:pP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C4.1</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Câbler et/ou intégrer un matériel</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C4.2</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Adapter et/ou configurer un matériel</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C4.3</w:t>
            </w:r>
          </w:p>
        </w:tc>
        <w:tc>
          <w:tcPr>
            <w:tcW w:w="2900"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Adapter et/ou configurer une structure logicielle</w:t>
            </w:r>
          </w:p>
        </w:tc>
        <w:tc>
          <w:tcPr>
            <w:tcW w:w="2939" w:type="dxa"/>
            <w:tcBorders>
              <w:left w:val="single" w:sz="1" w:space="0" w:color="000000"/>
              <w:bottom w:val="single" w:sz="1" w:space="0" w:color="000000"/>
            </w:tcBorders>
            <w:shd w:val="clear" w:color="auto" w:fill="auto"/>
          </w:tcPr>
          <w:p w:rsidR="00526E12" w:rsidRDefault="00526E12">
            <w:r>
              <w:rPr>
                <w:sz w:val="20"/>
                <w:szCs w:val="20"/>
              </w:rPr>
              <w:t>Installer et configurer une chaîne de développement</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C4.4</w:t>
            </w:r>
          </w:p>
        </w:tc>
        <w:tc>
          <w:tcPr>
            <w:tcW w:w="2900"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Fabriquer un sous ensemble</w:t>
            </w:r>
          </w:p>
        </w:tc>
        <w:tc>
          <w:tcPr>
            <w:tcW w:w="2939" w:type="dxa"/>
            <w:tcBorders>
              <w:left w:val="single" w:sz="1" w:space="0" w:color="000000"/>
              <w:bottom w:val="single" w:sz="1" w:space="0" w:color="000000"/>
            </w:tcBorders>
            <w:shd w:val="clear" w:color="auto" w:fill="auto"/>
          </w:tcPr>
          <w:p w:rsidR="00526E12" w:rsidRDefault="00526E12">
            <w:r>
              <w:rPr>
                <w:sz w:val="20"/>
                <w:szCs w:val="20"/>
              </w:rPr>
              <w:t>Développer un module logiciel</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rsidP="000D63AF">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C4.5</w:t>
            </w:r>
          </w:p>
        </w:tc>
        <w:tc>
          <w:tcPr>
            <w:tcW w:w="2900"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Tester et valider un module logiciel et matériel</w:t>
            </w:r>
          </w:p>
        </w:tc>
        <w:tc>
          <w:tcPr>
            <w:tcW w:w="2939" w:type="dxa"/>
            <w:tcBorders>
              <w:left w:val="single" w:sz="1" w:space="0" w:color="000000"/>
              <w:bottom w:val="single" w:sz="1" w:space="0" w:color="000000"/>
            </w:tcBorders>
            <w:shd w:val="clear" w:color="auto" w:fill="auto"/>
          </w:tcPr>
          <w:p w:rsidR="00526E12" w:rsidRDefault="00526E12">
            <w:r>
              <w:rPr>
                <w:sz w:val="20"/>
                <w:szCs w:val="20"/>
              </w:rPr>
              <w:t>Tester et valider un module logiciel</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rsidP="000D63AF">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C4.6</w:t>
            </w:r>
          </w:p>
        </w:tc>
        <w:tc>
          <w:tcPr>
            <w:tcW w:w="2900"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Produire les documents de fabrication d’un sous ensemble</w:t>
            </w:r>
          </w:p>
        </w:tc>
        <w:tc>
          <w:tcPr>
            <w:tcW w:w="2939" w:type="dxa"/>
            <w:tcBorders>
              <w:left w:val="single" w:sz="1" w:space="0" w:color="000000"/>
              <w:bottom w:val="single" w:sz="1" w:space="0" w:color="000000"/>
            </w:tcBorders>
            <w:shd w:val="clear" w:color="auto" w:fill="auto"/>
          </w:tcPr>
          <w:p w:rsidR="00526E12" w:rsidRDefault="00526E12">
            <w:r>
              <w:rPr>
                <w:sz w:val="20"/>
                <w:szCs w:val="20"/>
              </w:rPr>
              <w:t>Intégrer un module logiciel</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r w:rsidR="00526E12">
        <w:tc>
          <w:tcPr>
            <w:tcW w:w="675" w:type="dxa"/>
            <w:tcBorders>
              <w:left w:val="single" w:sz="1" w:space="0" w:color="000000"/>
              <w:bottom w:val="single" w:sz="1" w:space="0" w:color="000000"/>
            </w:tcBorders>
            <w:shd w:val="clear" w:color="auto" w:fill="auto"/>
          </w:tcPr>
          <w:p w:rsidR="00526E12" w:rsidRDefault="00526E12">
            <w:pPr>
              <w:rPr>
                <w:sz w:val="20"/>
                <w:szCs w:val="20"/>
              </w:rPr>
            </w:pPr>
            <w:r>
              <w:rPr>
                <w:sz w:val="20"/>
                <w:szCs w:val="20"/>
              </w:rPr>
              <w:t>C4.7</w:t>
            </w:r>
          </w:p>
        </w:tc>
        <w:tc>
          <w:tcPr>
            <w:tcW w:w="5839" w:type="dxa"/>
            <w:gridSpan w:val="2"/>
            <w:tcBorders>
              <w:left w:val="single" w:sz="1" w:space="0" w:color="000000"/>
              <w:bottom w:val="single" w:sz="1" w:space="0" w:color="000000"/>
            </w:tcBorders>
            <w:shd w:val="clear" w:color="auto" w:fill="auto"/>
          </w:tcPr>
          <w:p w:rsidR="00526E12" w:rsidRDefault="00526E12">
            <w:r>
              <w:rPr>
                <w:sz w:val="20"/>
                <w:szCs w:val="20"/>
              </w:rPr>
              <w:t>Documenter une réalisation matérielle / logicielle</w:t>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tcBorders>
            <w:shd w:val="clear" w:color="auto" w:fill="auto"/>
            <w:vAlign w:val="center"/>
          </w:tcPr>
          <w:p w:rsidR="00526E12" w:rsidRDefault="00F775B2">
            <w:pPr>
              <w:jc w:val="center"/>
              <w:rPr>
                <w:sz w:val="20"/>
                <w:szCs w:val="20"/>
              </w:rPr>
            </w:pPr>
            <w:r>
              <w:rPr>
                <w:sz w:val="20"/>
                <w:szCs w:val="20"/>
              </w:rPr>
              <w:fldChar w:fldCharType="begin">
                <w:ffData>
                  <w:name w:val="unnamed50"/>
                  <w:enabled/>
                  <w:calcOnExit w:val="0"/>
                  <w:checkBox>
                    <w:sizeAuto/>
                    <w:default w:val="1"/>
                  </w:checkBox>
                </w:ffData>
              </w:fldChar>
            </w:r>
            <w:r w:rsidR="000D63AF">
              <w:rPr>
                <w:sz w:val="20"/>
                <w:szCs w:val="20"/>
              </w:rPr>
              <w:instrText xml:space="preserve"> FORMCHECKBOX </w:instrText>
            </w:r>
            <w:r>
              <w:rPr>
                <w:sz w:val="20"/>
                <w:szCs w:val="20"/>
              </w:rPr>
            </w:r>
            <w:r>
              <w:rPr>
                <w:sz w:val="20"/>
                <w:szCs w:val="20"/>
              </w:rPr>
              <w:fldChar w:fldCharType="end"/>
            </w:r>
          </w:p>
        </w:tc>
        <w:tc>
          <w:tcPr>
            <w:tcW w:w="1134" w:type="dxa"/>
            <w:tcBorders>
              <w:left w:val="single" w:sz="1" w:space="0" w:color="000000"/>
              <w:bottom w:val="single" w:sz="1" w:space="0" w:color="000000"/>
              <w:right w:val="single" w:sz="1" w:space="0" w:color="000000"/>
            </w:tcBorders>
            <w:shd w:val="clear" w:color="auto" w:fill="auto"/>
            <w:vAlign w:val="center"/>
          </w:tcPr>
          <w:p w:rsidR="00526E12" w:rsidRDefault="00526E12">
            <w:pPr>
              <w:jc w:val="center"/>
              <w:rPr>
                <w:sz w:val="20"/>
                <w:szCs w:val="20"/>
              </w:rPr>
            </w:pPr>
          </w:p>
        </w:tc>
      </w:tr>
    </w:tbl>
    <w:p w:rsidR="00526E12" w:rsidRDefault="00526E12"/>
    <w:p w:rsidR="00526E12" w:rsidRDefault="00526E12">
      <w:pPr>
        <w:pStyle w:val="Titre1"/>
        <w:pageBreakBefore/>
      </w:pPr>
      <w:bookmarkStart w:id="26" w:name="_Toc497126279"/>
      <w:r>
        <w:lastRenderedPageBreak/>
        <w:t>Planification</w:t>
      </w:r>
      <w:bookmarkEnd w:id="26"/>
      <w:r>
        <w:t xml:space="preserve"> </w:t>
      </w:r>
    </w:p>
    <w:p w:rsidR="0021508E" w:rsidRDefault="0021508E" w:rsidP="0021508E">
      <w:pPr>
        <w:tabs>
          <w:tab w:val="left" w:pos="5106"/>
        </w:tabs>
        <w:ind w:left="2268" w:firstLine="0"/>
        <w:rPr>
          <w:b/>
          <w:bCs/>
        </w:rPr>
      </w:pPr>
      <w:r>
        <w:rPr>
          <w:b/>
          <w:bCs/>
        </w:rPr>
        <w:t>Début du projet</w:t>
      </w:r>
      <w:r>
        <w:tab/>
        <w:t>semaine 1 (lundi 7 janvier).</w:t>
      </w:r>
    </w:p>
    <w:p w:rsidR="0021508E" w:rsidRDefault="0021508E" w:rsidP="0021508E">
      <w:pPr>
        <w:tabs>
          <w:tab w:val="left" w:pos="5106"/>
        </w:tabs>
        <w:ind w:left="2268" w:firstLine="0"/>
        <w:rPr>
          <w:b/>
        </w:rPr>
      </w:pPr>
      <w:r>
        <w:rPr>
          <w:b/>
          <w:bCs/>
        </w:rPr>
        <w:t>Revue 1 (R1)</w:t>
      </w:r>
      <w:r>
        <w:tab/>
        <w:t>semaine 3 (mercredi 23 janvier).</w:t>
      </w:r>
    </w:p>
    <w:p w:rsidR="0021508E" w:rsidRDefault="0021508E" w:rsidP="0021508E">
      <w:pPr>
        <w:tabs>
          <w:tab w:val="left" w:pos="5106"/>
        </w:tabs>
        <w:ind w:left="2268" w:firstLine="0"/>
        <w:rPr>
          <w:b/>
          <w:bCs/>
        </w:rPr>
      </w:pPr>
      <w:r>
        <w:rPr>
          <w:b/>
        </w:rPr>
        <w:t>Revue 2 (R2)</w:t>
      </w:r>
      <w:r>
        <w:tab/>
        <w:t>semaine 7 (samedi 2 mars).</w:t>
      </w:r>
    </w:p>
    <w:p w:rsidR="0021508E" w:rsidRDefault="0021508E" w:rsidP="0021508E">
      <w:pPr>
        <w:tabs>
          <w:tab w:val="left" w:pos="5106"/>
        </w:tabs>
        <w:ind w:left="2268" w:firstLine="0"/>
        <w:rPr>
          <w:b/>
        </w:rPr>
      </w:pPr>
      <w:r>
        <w:rPr>
          <w:b/>
          <w:bCs/>
        </w:rPr>
        <w:t>Revue 3 (R3)</w:t>
      </w:r>
      <w:r>
        <w:tab/>
        <w:t>semaine 14 (samedi 27 avril).</w:t>
      </w:r>
    </w:p>
    <w:p w:rsidR="0021508E" w:rsidRDefault="0021508E" w:rsidP="0021508E">
      <w:pPr>
        <w:tabs>
          <w:tab w:val="left" w:pos="5106"/>
        </w:tabs>
        <w:ind w:left="2268" w:firstLine="0"/>
        <w:rPr>
          <w:b/>
        </w:rPr>
      </w:pPr>
      <w:r>
        <w:rPr>
          <w:b/>
        </w:rPr>
        <w:t>Remise du projet (</w:t>
      </w:r>
      <w:proofErr w:type="spellStart"/>
      <w:r>
        <w:rPr>
          <w:b/>
        </w:rPr>
        <w:t>Re</w:t>
      </w:r>
      <w:proofErr w:type="spellEnd"/>
      <w:r>
        <w:rPr>
          <w:b/>
        </w:rPr>
        <w:t>)</w:t>
      </w:r>
      <w:r>
        <w:tab/>
        <w:t>semaine 17 (vendredi 24 mai).</w:t>
      </w:r>
    </w:p>
    <w:p w:rsidR="0021508E" w:rsidRDefault="0021508E" w:rsidP="0021508E">
      <w:pPr>
        <w:tabs>
          <w:tab w:val="left" w:pos="5106"/>
        </w:tabs>
        <w:ind w:left="2268" w:firstLine="0"/>
        <w:rPr>
          <w:b/>
        </w:rPr>
      </w:pPr>
      <w:r>
        <w:rPr>
          <w:b/>
        </w:rPr>
        <w:t>Soutenance finale (</w:t>
      </w:r>
      <w:proofErr w:type="spellStart"/>
      <w:r>
        <w:rPr>
          <w:b/>
        </w:rPr>
        <w:t>Sf</w:t>
      </w:r>
      <w:proofErr w:type="spellEnd"/>
      <w:r>
        <w:rPr>
          <w:b/>
        </w:rPr>
        <w:t>)</w:t>
      </w:r>
      <w:r>
        <w:tab/>
        <w:t>semaine ?</w:t>
      </w:r>
    </w:p>
    <w:p w:rsidR="0021508E" w:rsidRDefault="0021508E" w:rsidP="0021508E">
      <w:pPr>
        <w:tabs>
          <w:tab w:val="left" w:pos="5106"/>
        </w:tabs>
        <w:ind w:left="2268" w:firstLine="0"/>
      </w:pPr>
      <w:r>
        <w:rPr>
          <w:b/>
        </w:rPr>
        <w:t>Livraison (Li)</w:t>
      </w:r>
      <w:r>
        <w:tab/>
        <w:t>semaines 17(vendredi 24 mai).</w:t>
      </w:r>
    </w:p>
    <w:p w:rsidR="00526E12" w:rsidRDefault="00526E12"/>
    <w:p w:rsidR="00526E12" w:rsidRDefault="00526E12"/>
    <w:p w:rsidR="00526E12" w:rsidRDefault="00526E12"/>
    <w:p w:rsidR="00526E12" w:rsidRDefault="00526E12">
      <w:pPr>
        <w:pStyle w:val="Titre1"/>
      </w:pPr>
      <w:bookmarkStart w:id="27" w:name="_Toc497126280"/>
      <w:r>
        <w:t>Condition d’évaluation pour l’épreuve E6-2</w:t>
      </w:r>
      <w:bookmarkEnd w:id="27"/>
    </w:p>
    <w:p w:rsidR="00526E12" w:rsidRDefault="00526E12">
      <w:pPr>
        <w:pStyle w:val="Titre2"/>
        <w:rPr>
          <w:sz w:val="20"/>
          <w:szCs w:val="20"/>
        </w:rPr>
      </w:pPr>
      <w:bookmarkStart w:id="28" w:name="_Toc497126281"/>
      <w:r>
        <w:t>Disponibilité des équipements</w:t>
      </w:r>
      <w:bookmarkEnd w:id="28"/>
    </w:p>
    <w:tbl>
      <w:tblPr>
        <w:tblW w:w="0" w:type="auto"/>
        <w:tblInd w:w="-10" w:type="dxa"/>
        <w:tblLayout w:type="fixed"/>
        <w:tblCellMar>
          <w:left w:w="0" w:type="dxa"/>
          <w:right w:w="0" w:type="dxa"/>
        </w:tblCellMar>
        <w:tblLook w:val="0000"/>
      </w:tblPr>
      <w:tblGrid>
        <w:gridCol w:w="4722"/>
        <w:gridCol w:w="2399"/>
        <w:gridCol w:w="3941"/>
      </w:tblGrid>
      <w:tr w:rsidR="00526E12">
        <w:trPr>
          <w:trHeight w:val="450"/>
        </w:trPr>
        <w:tc>
          <w:tcPr>
            <w:tcW w:w="4722" w:type="dxa"/>
            <w:shd w:val="clear" w:color="auto" w:fill="auto"/>
            <w:vAlign w:val="center"/>
          </w:tcPr>
          <w:p w:rsidR="00526E12" w:rsidRDefault="00526E12">
            <w:pPr>
              <w:rPr>
                <w:rFonts w:eastAsia="Times New Roman" w:cs="Times New Roman"/>
                <w:sz w:val="20"/>
                <w:szCs w:val="20"/>
                <w:lang w:eastAsia="ar-SA" w:bidi="ar-SA"/>
              </w:rPr>
            </w:pPr>
            <w:r>
              <w:rPr>
                <w:sz w:val="20"/>
                <w:szCs w:val="20"/>
              </w:rPr>
              <w:t>L’équipement sera-t-il disponible ?</w:t>
            </w:r>
          </w:p>
        </w:tc>
        <w:tc>
          <w:tcPr>
            <w:tcW w:w="2399" w:type="dxa"/>
            <w:shd w:val="clear" w:color="auto" w:fill="auto"/>
            <w:vAlign w:val="center"/>
          </w:tcPr>
          <w:p w:rsidR="00526E12" w:rsidRDefault="00526E12">
            <w:pPr>
              <w:tabs>
                <w:tab w:val="right" w:pos="5459"/>
                <w:tab w:val="right" w:pos="7925"/>
              </w:tabs>
              <w:snapToGrid w:val="0"/>
              <w:rPr>
                <w:rFonts w:eastAsia="Times New Roman" w:cs="Times New Roman"/>
                <w:sz w:val="20"/>
                <w:szCs w:val="20"/>
                <w:lang w:eastAsia="ar-SA" w:bidi="ar-SA"/>
              </w:rPr>
            </w:pPr>
            <w:r>
              <w:rPr>
                <w:rFonts w:eastAsia="Times New Roman" w:cs="Times New Roman"/>
                <w:sz w:val="20"/>
                <w:szCs w:val="20"/>
                <w:lang w:eastAsia="ar-SA" w:bidi="ar-SA"/>
              </w:rPr>
              <w:t xml:space="preserve">Oui </w:t>
            </w:r>
            <w:r w:rsidR="00F775B2">
              <w:rPr>
                <w:rFonts w:eastAsia="Times New Roman" w:cs="Times New Roman"/>
                <w:sz w:val="20"/>
                <w:szCs w:val="20"/>
                <w:lang w:eastAsia="ar-SA" w:bidi="ar-SA"/>
              </w:rPr>
              <w:fldChar w:fldCharType="begin">
                <w:ffData>
                  <w:name w:val="unnamed104"/>
                  <w:enabled/>
                  <w:calcOnExit w:val="0"/>
                  <w:checkBox>
                    <w:sizeAuto/>
                    <w:default w:val="0"/>
                    <w:checked/>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c>
          <w:tcPr>
            <w:tcW w:w="3941" w:type="dxa"/>
            <w:shd w:val="clear" w:color="auto" w:fill="auto"/>
            <w:vAlign w:val="center"/>
          </w:tcPr>
          <w:p w:rsidR="00526E12" w:rsidRDefault="00526E12">
            <w:pPr>
              <w:tabs>
                <w:tab w:val="right" w:pos="5459"/>
                <w:tab w:val="right" w:pos="7925"/>
              </w:tabs>
              <w:snapToGrid w:val="0"/>
            </w:pPr>
            <w:r>
              <w:rPr>
                <w:rFonts w:eastAsia="Times New Roman" w:cs="Times New Roman"/>
                <w:sz w:val="20"/>
                <w:szCs w:val="20"/>
                <w:lang w:eastAsia="ar-SA" w:bidi="ar-SA"/>
              </w:rPr>
              <w:t xml:space="preserve">Non </w:t>
            </w:r>
            <w:r w:rsidR="00F775B2">
              <w:rPr>
                <w:rFonts w:eastAsia="Times New Roman" w:cs="Times New Roman"/>
                <w:sz w:val="20"/>
                <w:szCs w:val="20"/>
                <w:lang w:eastAsia="ar-SA" w:bidi="ar-SA"/>
              </w:rPr>
              <w:fldChar w:fldCharType="begin">
                <w:ffData>
                  <w:name w:val="unnamed105"/>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bl>
    <w:p w:rsidR="00526E12" w:rsidRDefault="00526E12">
      <w:pPr>
        <w:pStyle w:val="Titre2"/>
        <w:rPr>
          <w:rFonts w:eastAsia="Times New Roman" w:cs="Times New Roman"/>
          <w:b w:val="0"/>
          <w:bCs w:val="0"/>
          <w:sz w:val="20"/>
          <w:szCs w:val="24"/>
          <w:lang w:eastAsia="ar-SA" w:bidi="ar-SA"/>
        </w:rPr>
      </w:pPr>
      <w:bookmarkStart w:id="29" w:name="_Toc497126282"/>
      <w:r>
        <w:t>Atteintes des objectifs du point de vue client</w:t>
      </w:r>
      <w:bookmarkEnd w:id="29"/>
    </w:p>
    <w:p w:rsidR="00526E12" w:rsidRDefault="00526E12">
      <w:pPr>
        <w:rPr>
          <w:rFonts w:eastAsia="Times New Roman" w:cs="Times New Roman"/>
          <w:sz w:val="20"/>
          <w:lang w:eastAsia="ar-SA" w:bidi="ar-SA"/>
        </w:rPr>
      </w:pPr>
      <w:r>
        <w:rPr>
          <w:rFonts w:eastAsia="Times New Roman" w:cs="Times New Roman"/>
          <w:sz w:val="20"/>
          <w:lang w:eastAsia="ar-SA" w:bidi="ar-SA"/>
        </w:rPr>
        <w:t>Que devra-t-on observer à la fin du projet qui témoignera de l’atteinte des objectifs fixés, du point de vue du client :</w:t>
      </w:r>
    </w:p>
    <w:p w:rsidR="000D63AF" w:rsidRDefault="0021508E" w:rsidP="000D63AF">
      <w:pPr>
        <w:numPr>
          <w:ilvl w:val="1"/>
          <w:numId w:val="7"/>
        </w:numPr>
        <w:tabs>
          <w:tab w:val="right" w:leader="dot" w:pos="11056"/>
        </w:tabs>
        <w:rPr>
          <w:rFonts w:eastAsia="Times New Roman" w:cs="Times New Roman"/>
          <w:sz w:val="20"/>
          <w:lang w:eastAsia="ar-SA" w:bidi="ar-SA"/>
        </w:rPr>
      </w:pPr>
      <w:r>
        <w:rPr>
          <w:rFonts w:eastAsia="Times New Roman" w:cs="Times New Roman"/>
          <w:sz w:val="20"/>
          <w:lang w:eastAsia="ar-SA" w:bidi="ar-SA"/>
        </w:rPr>
        <w:t xml:space="preserve">Le système devra pouvoir commuter dans l'un des trois modes choisis et émettre le signal sonore correspondant pour avertir l'utilisateur. </w:t>
      </w:r>
    </w:p>
    <w:p w:rsidR="0021508E" w:rsidRDefault="0021508E" w:rsidP="000D63AF">
      <w:pPr>
        <w:numPr>
          <w:ilvl w:val="1"/>
          <w:numId w:val="7"/>
        </w:numPr>
        <w:tabs>
          <w:tab w:val="right" w:leader="dot" w:pos="11056"/>
        </w:tabs>
        <w:rPr>
          <w:rFonts w:eastAsia="Times New Roman" w:cs="Times New Roman"/>
          <w:sz w:val="20"/>
          <w:lang w:eastAsia="ar-SA" w:bidi="ar-SA"/>
        </w:rPr>
      </w:pPr>
      <w:r>
        <w:rPr>
          <w:rFonts w:eastAsia="Times New Roman" w:cs="Times New Roman"/>
          <w:sz w:val="20"/>
          <w:lang w:eastAsia="ar-SA" w:bidi="ar-SA"/>
        </w:rPr>
        <w:t>En mode alarme, le système de</w:t>
      </w:r>
      <w:r w:rsidR="00C66088">
        <w:rPr>
          <w:rFonts w:eastAsia="Times New Roman" w:cs="Times New Roman"/>
          <w:sz w:val="20"/>
          <w:lang w:eastAsia="ar-SA" w:bidi="ar-SA"/>
        </w:rPr>
        <w:t>vra</w:t>
      </w:r>
      <w:r>
        <w:rPr>
          <w:rFonts w:eastAsia="Times New Roman" w:cs="Times New Roman"/>
          <w:sz w:val="20"/>
          <w:lang w:eastAsia="ar-SA" w:bidi="ar-SA"/>
        </w:rPr>
        <w:t xml:space="preserve"> permettre la sauvegarde et l'envoi par </w:t>
      </w:r>
      <w:proofErr w:type="spellStart"/>
      <w:r>
        <w:rPr>
          <w:rFonts w:eastAsia="Times New Roman" w:cs="Times New Roman"/>
          <w:sz w:val="20"/>
          <w:lang w:eastAsia="ar-SA" w:bidi="ar-SA"/>
        </w:rPr>
        <w:t>SMS</w:t>
      </w:r>
      <w:proofErr w:type="spellEnd"/>
      <w:r>
        <w:rPr>
          <w:rFonts w:eastAsia="Times New Roman" w:cs="Times New Roman"/>
          <w:sz w:val="20"/>
          <w:lang w:eastAsia="ar-SA" w:bidi="ar-SA"/>
        </w:rPr>
        <w:t xml:space="preserve"> des différentes données comme prévu dans le cahier des charges.</w:t>
      </w:r>
    </w:p>
    <w:p w:rsidR="0021508E" w:rsidRDefault="0021508E" w:rsidP="000D63AF">
      <w:pPr>
        <w:numPr>
          <w:ilvl w:val="1"/>
          <w:numId w:val="7"/>
        </w:numPr>
        <w:tabs>
          <w:tab w:val="right" w:leader="dot" w:pos="11056"/>
        </w:tabs>
        <w:rPr>
          <w:rFonts w:eastAsia="Times New Roman" w:cs="Times New Roman"/>
          <w:sz w:val="20"/>
          <w:lang w:eastAsia="ar-SA" w:bidi="ar-SA"/>
        </w:rPr>
      </w:pPr>
      <w:r>
        <w:rPr>
          <w:rFonts w:eastAsia="Times New Roman" w:cs="Times New Roman"/>
          <w:sz w:val="20"/>
          <w:lang w:eastAsia="ar-SA" w:bidi="ar-SA"/>
        </w:rPr>
        <w:t>En mode suivi de trajet, le système de</w:t>
      </w:r>
      <w:r w:rsidR="00C66088">
        <w:rPr>
          <w:rFonts w:eastAsia="Times New Roman" w:cs="Times New Roman"/>
          <w:sz w:val="20"/>
          <w:lang w:eastAsia="ar-SA" w:bidi="ar-SA"/>
        </w:rPr>
        <w:t>vra</w:t>
      </w:r>
      <w:r>
        <w:rPr>
          <w:rFonts w:eastAsia="Times New Roman" w:cs="Times New Roman"/>
          <w:sz w:val="20"/>
          <w:lang w:eastAsia="ar-SA" w:bidi="ar-SA"/>
        </w:rPr>
        <w:t xml:space="preserve"> permettre la sauvegarde et l'envoi en Bluetooth vers une application mobile des données comme prévu dans le cahier des charges. A la fin du transfère vers l'application mobile, les données seront effacées de la carte </w:t>
      </w:r>
      <w:proofErr w:type="spellStart"/>
      <w:r>
        <w:rPr>
          <w:rFonts w:eastAsia="Times New Roman" w:cs="Times New Roman"/>
          <w:sz w:val="20"/>
          <w:lang w:eastAsia="ar-SA" w:bidi="ar-SA"/>
        </w:rPr>
        <w:t>SD</w:t>
      </w:r>
      <w:proofErr w:type="spellEnd"/>
      <w:r>
        <w:rPr>
          <w:rFonts w:eastAsia="Times New Roman" w:cs="Times New Roman"/>
          <w:sz w:val="20"/>
          <w:lang w:eastAsia="ar-SA" w:bidi="ar-SA"/>
        </w:rPr>
        <w:t xml:space="preserve"> pour libérer de la place.</w:t>
      </w:r>
    </w:p>
    <w:p w:rsidR="0021508E" w:rsidRDefault="0021508E" w:rsidP="000D63AF">
      <w:pPr>
        <w:numPr>
          <w:ilvl w:val="1"/>
          <w:numId w:val="7"/>
        </w:numPr>
        <w:tabs>
          <w:tab w:val="right" w:leader="dot" w:pos="11056"/>
        </w:tabs>
        <w:rPr>
          <w:rFonts w:eastAsia="Times New Roman" w:cs="Times New Roman"/>
          <w:sz w:val="20"/>
          <w:lang w:eastAsia="ar-SA" w:bidi="ar-SA"/>
        </w:rPr>
      </w:pPr>
      <w:r>
        <w:rPr>
          <w:rFonts w:eastAsia="Times New Roman" w:cs="Times New Roman"/>
          <w:sz w:val="20"/>
          <w:lang w:eastAsia="ar-SA" w:bidi="ar-SA"/>
        </w:rPr>
        <w:t>L'application mobile devra permettre la connexion en Bluetooth au système embarqué, et récupérer pour afficher l'ensemble des données présentes (sous forme brut).</w:t>
      </w:r>
    </w:p>
    <w:p w:rsidR="0021508E" w:rsidRDefault="00EB3FCC" w:rsidP="000D63AF">
      <w:pPr>
        <w:numPr>
          <w:ilvl w:val="1"/>
          <w:numId w:val="7"/>
        </w:numPr>
        <w:tabs>
          <w:tab w:val="right" w:leader="dot" w:pos="11056"/>
        </w:tabs>
        <w:rPr>
          <w:rFonts w:eastAsia="Times New Roman" w:cs="Times New Roman"/>
          <w:sz w:val="20"/>
          <w:lang w:eastAsia="ar-SA" w:bidi="ar-SA"/>
        </w:rPr>
      </w:pPr>
      <w:r>
        <w:rPr>
          <w:rFonts w:eastAsia="Times New Roman" w:cs="Times New Roman"/>
          <w:sz w:val="20"/>
          <w:lang w:eastAsia="ar-SA" w:bidi="ar-SA"/>
        </w:rPr>
        <w:t xml:space="preserve">La mise en mode sommeil du système chaque fois que cela est précisé dans le cahier des charges avec une mesure significative de la </w:t>
      </w:r>
      <w:r w:rsidR="00C66088">
        <w:rPr>
          <w:rFonts w:eastAsia="Times New Roman" w:cs="Times New Roman"/>
          <w:sz w:val="20"/>
          <w:lang w:eastAsia="ar-SA" w:bidi="ar-SA"/>
        </w:rPr>
        <w:t xml:space="preserve">baisse de la </w:t>
      </w:r>
      <w:r>
        <w:rPr>
          <w:rFonts w:eastAsia="Times New Roman" w:cs="Times New Roman"/>
          <w:sz w:val="20"/>
          <w:lang w:eastAsia="ar-SA" w:bidi="ar-SA"/>
        </w:rPr>
        <w:t>consommation globale du système.</w:t>
      </w:r>
    </w:p>
    <w:p w:rsidR="00997189" w:rsidRDefault="00997189" w:rsidP="00997189">
      <w:pPr>
        <w:tabs>
          <w:tab w:val="right" w:leader="dot" w:pos="11056"/>
        </w:tabs>
        <w:ind w:left="720" w:firstLine="0"/>
        <w:rPr>
          <w:rFonts w:eastAsia="Times New Roman" w:cs="Times New Roman"/>
          <w:sz w:val="20"/>
          <w:lang w:eastAsia="ar-SA" w:bidi="ar-SA"/>
        </w:rPr>
      </w:pPr>
    </w:p>
    <w:p w:rsidR="00526E12" w:rsidRDefault="00526E12">
      <w:pPr>
        <w:rPr>
          <w:rFonts w:eastAsia="Times New Roman" w:cs="Times New Roman"/>
          <w:sz w:val="20"/>
          <w:lang w:eastAsia="ar-SA" w:bidi="ar-SA"/>
        </w:rPr>
      </w:pPr>
    </w:p>
    <w:p w:rsidR="00526E12" w:rsidRDefault="00526E12">
      <w:pPr>
        <w:pStyle w:val="Titre2"/>
      </w:pPr>
      <w:bookmarkStart w:id="30" w:name="_Toc497126283"/>
      <w:r>
        <w:t>Avenants :</w:t>
      </w:r>
      <w:bookmarkEnd w:id="30"/>
    </w:p>
    <w:p w:rsidR="00526E12" w:rsidRDefault="00526E12">
      <w:pPr>
        <w:tabs>
          <w:tab w:val="left" w:pos="2325"/>
          <w:tab w:val="right" w:leader="dot" w:pos="6236"/>
          <w:tab w:val="left" w:pos="6525"/>
          <w:tab w:val="left" w:pos="8500"/>
          <w:tab w:val="right" w:leader="dot" w:pos="10777"/>
        </w:tabs>
        <w:rPr>
          <w:rFonts w:eastAsia="Times New Roman" w:cs="Times New Roman"/>
          <w:sz w:val="20"/>
          <w:lang w:eastAsia="ar-SA" w:bidi="ar-SA"/>
        </w:rPr>
      </w:pPr>
      <w:r>
        <w:t>Date des avenants :</w:t>
      </w:r>
      <w:r>
        <w:tab/>
      </w:r>
      <w:r>
        <w:tab/>
      </w:r>
      <w:r>
        <w:tab/>
        <w:t>Nombre de pages :</w:t>
      </w:r>
      <w:r>
        <w:tab/>
      </w:r>
      <w:r>
        <w:tab/>
      </w:r>
    </w:p>
    <w:p w:rsidR="00526E12" w:rsidRDefault="00526E12">
      <w:pPr>
        <w:rPr>
          <w:rFonts w:eastAsia="Times New Roman" w:cs="Times New Roman"/>
          <w:sz w:val="20"/>
          <w:lang w:eastAsia="ar-SA" w:bidi="ar-SA"/>
        </w:rPr>
      </w:pPr>
    </w:p>
    <w:p w:rsidR="00997189" w:rsidRDefault="00997189">
      <w:pPr>
        <w:rPr>
          <w:rFonts w:eastAsia="Times New Roman" w:cs="Times New Roman"/>
          <w:sz w:val="20"/>
          <w:lang w:eastAsia="ar-SA" w:bidi="ar-SA"/>
        </w:rPr>
        <w:sectPr w:rsidR="00997189">
          <w:pgSz w:w="11906" w:h="16838"/>
          <w:pgMar w:top="425" w:right="425" w:bottom="425" w:left="425" w:header="720" w:footer="720" w:gutter="0"/>
          <w:cols w:space="720"/>
        </w:sectPr>
      </w:pPr>
    </w:p>
    <w:p w:rsidR="00997189" w:rsidRDefault="00997189" w:rsidP="00997189">
      <w:pPr>
        <w:jc w:val="center"/>
        <w:rPr>
          <w:b/>
          <w:sz w:val="28"/>
        </w:rPr>
      </w:pPr>
      <w:r>
        <w:rPr>
          <w:b/>
          <w:sz w:val="28"/>
        </w:rPr>
        <w:lastRenderedPageBreak/>
        <w:t>PLANNING PRÉVISIONNEL</w:t>
      </w:r>
    </w:p>
    <w:p w:rsidR="003974DD" w:rsidRDefault="003974DD" w:rsidP="00997189">
      <w:pPr>
        <w:jc w:val="center"/>
        <w:rPr>
          <w:b/>
          <w:sz w:val="28"/>
        </w:rPr>
      </w:pPr>
    </w:p>
    <w:p w:rsidR="003974DD" w:rsidRDefault="003974DD" w:rsidP="00997189">
      <w:pPr>
        <w:jc w:val="center"/>
        <w:rPr>
          <w:b/>
          <w:sz w:val="28"/>
        </w:rPr>
      </w:pPr>
    </w:p>
    <w:p w:rsidR="003974DD" w:rsidRDefault="003974DD" w:rsidP="00997189">
      <w:pPr>
        <w:jc w:val="center"/>
        <w:rPr>
          <w:rFonts w:eastAsia="Times New Roman" w:cs="Times New Roman"/>
          <w:sz w:val="20"/>
          <w:lang w:eastAsia="ar-SA" w:bidi="ar-SA"/>
        </w:rPr>
      </w:pPr>
    </w:p>
    <w:tbl>
      <w:tblPr>
        <w:tblW w:w="0" w:type="auto"/>
        <w:jc w:val="center"/>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317"/>
        <w:gridCol w:w="251"/>
        <w:gridCol w:w="284"/>
        <w:gridCol w:w="457"/>
        <w:gridCol w:w="1134"/>
        <w:gridCol w:w="4541"/>
        <w:gridCol w:w="279"/>
        <w:gridCol w:w="289"/>
        <w:gridCol w:w="283"/>
        <w:gridCol w:w="284"/>
        <w:gridCol w:w="283"/>
        <w:gridCol w:w="283"/>
        <w:gridCol w:w="283"/>
        <w:gridCol w:w="283"/>
        <w:gridCol w:w="283"/>
        <w:gridCol w:w="283"/>
        <w:gridCol w:w="283"/>
        <w:gridCol w:w="283"/>
        <w:gridCol w:w="283"/>
        <w:gridCol w:w="283"/>
        <w:gridCol w:w="283"/>
        <w:gridCol w:w="283"/>
        <w:gridCol w:w="283"/>
        <w:gridCol w:w="283"/>
        <w:gridCol w:w="283"/>
        <w:gridCol w:w="283"/>
        <w:gridCol w:w="283"/>
        <w:gridCol w:w="283"/>
      </w:tblGrid>
      <w:tr w:rsidR="00997189" w:rsidTr="003974DD">
        <w:trPr>
          <w:trHeight w:val="57"/>
          <w:jc w:val="center"/>
        </w:trPr>
        <w:tc>
          <w:tcPr>
            <w:tcW w:w="317" w:type="dxa"/>
            <w:tcBorders>
              <w:top w:val="nil"/>
              <w:left w:val="nil"/>
              <w:bottom w:val="nil"/>
              <w:right w:val="nil"/>
            </w:tcBorders>
          </w:tcPr>
          <w:p w:rsidR="00997189" w:rsidRDefault="00997189" w:rsidP="00526E12">
            <w:pPr>
              <w:spacing w:before="20" w:after="20"/>
              <w:rPr>
                <w:rFonts w:ascii="Arial" w:hAnsi="Arial"/>
              </w:rPr>
            </w:pPr>
          </w:p>
        </w:tc>
        <w:tc>
          <w:tcPr>
            <w:tcW w:w="251" w:type="dxa"/>
            <w:tcBorders>
              <w:top w:val="nil"/>
              <w:left w:val="nil"/>
              <w:bottom w:val="nil"/>
              <w:right w:val="nil"/>
            </w:tcBorders>
          </w:tcPr>
          <w:p w:rsidR="00997189" w:rsidRDefault="00997189" w:rsidP="00526E12">
            <w:pPr>
              <w:spacing w:before="20" w:after="20"/>
              <w:rPr>
                <w:rFonts w:ascii="Arial" w:hAnsi="Arial"/>
              </w:rPr>
            </w:pPr>
          </w:p>
        </w:tc>
        <w:tc>
          <w:tcPr>
            <w:tcW w:w="284" w:type="dxa"/>
            <w:tcBorders>
              <w:top w:val="nil"/>
              <w:left w:val="nil"/>
              <w:bottom w:val="nil"/>
              <w:right w:val="nil"/>
            </w:tcBorders>
          </w:tcPr>
          <w:p w:rsidR="00997189" w:rsidRDefault="00997189" w:rsidP="00526E12">
            <w:pPr>
              <w:spacing w:before="20" w:after="20"/>
              <w:rPr>
                <w:rFonts w:ascii="Arial" w:hAnsi="Arial"/>
              </w:rPr>
            </w:pPr>
          </w:p>
        </w:tc>
        <w:tc>
          <w:tcPr>
            <w:tcW w:w="457" w:type="dxa"/>
            <w:tcBorders>
              <w:top w:val="nil"/>
              <w:left w:val="nil"/>
              <w:bottom w:val="nil"/>
              <w:right w:val="nil"/>
            </w:tcBorders>
          </w:tcPr>
          <w:p w:rsidR="00997189" w:rsidRDefault="00997189" w:rsidP="00526E12">
            <w:pPr>
              <w:spacing w:before="20" w:after="20"/>
              <w:rPr>
                <w:rFonts w:ascii="Arial" w:hAnsi="Arial"/>
              </w:rPr>
            </w:pPr>
          </w:p>
        </w:tc>
        <w:tc>
          <w:tcPr>
            <w:tcW w:w="1134" w:type="dxa"/>
            <w:tcBorders>
              <w:top w:val="nil"/>
              <w:left w:val="nil"/>
              <w:bottom w:val="nil"/>
              <w:right w:val="nil"/>
            </w:tcBorders>
          </w:tcPr>
          <w:p w:rsidR="00997189" w:rsidRDefault="00997189" w:rsidP="00526E12">
            <w:pPr>
              <w:spacing w:before="20" w:after="20"/>
              <w:rPr>
                <w:rFonts w:ascii="Arial" w:hAnsi="Arial"/>
              </w:rPr>
            </w:pPr>
          </w:p>
        </w:tc>
        <w:tc>
          <w:tcPr>
            <w:tcW w:w="4541" w:type="dxa"/>
            <w:tcBorders>
              <w:top w:val="nil"/>
              <w:left w:val="nil"/>
              <w:bottom w:val="nil"/>
            </w:tcBorders>
          </w:tcPr>
          <w:p w:rsidR="00997189" w:rsidRDefault="00997189" w:rsidP="00526E12">
            <w:pPr>
              <w:spacing w:before="20" w:after="20"/>
              <w:rPr>
                <w:rFonts w:ascii="Arial" w:hAnsi="Arial"/>
              </w:rPr>
            </w:pPr>
          </w:p>
        </w:tc>
        <w:tc>
          <w:tcPr>
            <w:tcW w:w="279" w:type="dxa"/>
            <w:tcBorders>
              <w:bottom w:val="nil"/>
            </w:tcBorders>
          </w:tcPr>
          <w:p w:rsidR="00997189" w:rsidRDefault="00997189" w:rsidP="003974DD">
            <w:pPr>
              <w:spacing w:before="20" w:after="20"/>
              <w:ind w:firstLine="0"/>
              <w:jc w:val="center"/>
              <w:rPr>
                <w:rFonts w:ascii="Arial" w:hAnsi="Arial"/>
                <w:sz w:val="16"/>
              </w:rPr>
            </w:pPr>
          </w:p>
        </w:tc>
        <w:tc>
          <w:tcPr>
            <w:tcW w:w="289"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4"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shd w:val="clear" w:color="auto" w:fill="C0C0C0"/>
          </w:tcPr>
          <w:p w:rsidR="00997189" w:rsidRDefault="00997189" w:rsidP="003974DD">
            <w:pPr>
              <w:spacing w:before="20" w:after="20"/>
              <w:ind w:firstLine="0"/>
              <w:jc w:val="center"/>
              <w:rPr>
                <w:rFonts w:ascii="Arial" w:hAnsi="Arial"/>
                <w:sz w:val="16"/>
              </w:rPr>
            </w:pPr>
            <w:r>
              <w:rPr>
                <w:rFonts w:ascii="Arial" w:hAnsi="Arial"/>
                <w:sz w:val="16"/>
              </w:rPr>
              <w:t>R</w:t>
            </w:r>
          </w:p>
        </w:tc>
        <w:tc>
          <w:tcPr>
            <w:tcW w:w="283" w:type="dxa"/>
            <w:tcBorders>
              <w:bottom w:val="nil"/>
            </w:tcBorders>
            <w:shd w:val="clear" w:color="auto" w:fill="C0C0C0"/>
          </w:tcPr>
          <w:p w:rsidR="00997189" w:rsidRDefault="00997189" w:rsidP="003974DD">
            <w:pPr>
              <w:spacing w:before="20" w:after="20"/>
              <w:ind w:firstLine="0"/>
              <w:jc w:val="center"/>
              <w:rPr>
                <w:rFonts w:ascii="Arial" w:hAnsi="Arial"/>
                <w:sz w:val="16"/>
              </w:rPr>
            </w:pPr>
            <w:r>
              <w:rPr>
                <w:rFonts w:ascii="Arial" w:hAnsi="Arial"/>
                <w:sz w:val="16"/>
              </w:rPr>
              <w:t>V</w:t>
            </w:r>
          </w:p>
        </w:tc>
        <w:tc>
          <w:tcPr>
            <w:tcW w:w="283" w:type="dxa"/>
            <w:tcBorders>
              <w:bottom w:val="nil"/>
            </w:tcBorders>
            <w:shd w:val="clear" w:color="auto" w:fill="C0C0C0"/>
          </w:tcPr>
          <w:p w:rsidR="00997189" w:rsidRDefault="00997189" w:rsidP="003974DD">
            <w:pPr>
              <w:spacing w:before="20" w:after="20"/>
              <w:ind w:firstLine="0"/>
              <w:jc w:val="center"/>
              <w:rPr>
                <w:rFonts w:ascii="Arial" w:hAnsi="Arial"/>
                <w:sz w:val="16"/>
              </w:rPr>
            </w:pPr>
            <w:r>
              <w:rPr>
                <w:rFonts w:ascii="Arial" w:hAnsi="Arial"/>
                <w:sz w:val="16"/>
              </w:rPr>
              <w:t>V</w:t>
            </w: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shd w:val="clear" w:color="auto" w:fill="C0C0C0"/>
          </w:tcPr>
          <w:p w:rsidR="00997189" w:rsidRDefault="00997189" w:rsidP="003974DD">
            <w:pPr>
              <w:spacing w:before="20" w:after="20"/>
              <w:ind w:firstLine="0"/>
              <w:jc w:val="center"/>
              <w:rPr>
                <w:rFonts w:ascii="Arial" w:hAnsi="Arial"/>
                <w:sz w:val="16"/>
              </w:rPr>
            </w:pPr>
            <w:r>
              <w:rPr>
                <w:rFonts w:ascii="Arial" w:hAnsi="Arial"/>
                <w:sz w:val="16"/>
              </w:rPr>
              <w:t>R</w:t>
            </w:r>
          </w:p>
        </w:tc>
        <w:tc>
          <w:tcPr>
            <w:tcW w:w="283" w:type="dxa"/>
            <w:tcBorders>
              <w:bottom w:val="nil"/>
            </w:tcBorders>
            <w:shd w:val="clear" w:color="auto" w:fill="C0C0C0"/>
          </w:tcPr>
          <w:p w:rsidR="00997189" w:rsidRDefault="00997189" w:rsidP="003974DD">
            <w:pPr>
              <w:spacing w:before="20" w:after="20"/>
              <w:ind w:firstLine="0"/>
              <w:jc w:val="center"/>
              <w:rPr>
                <w:rFonts w:ascii="Arial" w:hAnsi="Arial"/>
                <w:sz w:val="16"/>
              </w:rPr>
            </w:pPr>
            <w:r>
              <w:rPr>
                <w:rFonts w:ascii="Arial" w:hAnsi="Arial"/>
                <w:sz w:val="16"/>
              </w:rPr>
              <w:t>V</w:t>
            </w:r>
          </w:p>
        </w:tc>
        <w:tc>
          <w:tcPr>
            <w:tcW w:w="283" w:type="dxa"/>
            <w:tcBorders>
              <w:bottom w:val="double" w:sz="4" w:space="0" w:color="auto"/>
            </w:tcBorders>
            <w:shd w:val="pct25" w:color="auto" w:fill="FFFFFF"/>
          </w:tcPr>
          <w:p w:rsidR="00997189" w:rsidRDefault="00997189" w:rsidP="003974DD">
            <w:pPr>
              <w:spacing w:before="20" w:after="20"/>
              <w:ind w:firstLine="0"/>
              <w:jc w:val="center"/>
              <w:rPr>
                <w:rFonts w:ascii="Arial" w:hAnsi="Arial"/>
                <w:sz w:val="16"/>
              </w:rPr>
            </w:pPr>
            <w:r>
              <w:rPr>
                <w:rFonts w:ascii="Arial" w:hAnsi="Arial"/>
                <w:sz w:val="16"/>
              </w:rPr>
              <w:t>V</w:t>
            </w: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tcPr>
          <w:p w:rsidR="00997189" w:rsidRDefault="00997189" w:rsidP="003974DD">
            <w:pPr>
              <w:spacing w:before="20" w:after="20"/>
              <w:ind w:firstLine="0"/>
              <w:jc w:val="center"/>
              <w:rPr>
                <w:rFonts w:ascii="Arial" w:hAnsi="Arial"/>
                <w:sz w:val="16"/>
              </w:rPr>
            </w:pPr>
          </w:p>
        </w:tc>
        <w:tc>
          <w:tcPr>
            <w:tcW w:w="283" w:type="dxa"/>
            <w:tcBorders>
              <w:bottom w:val="nil"/>
            </w:tcBorders>
            <w:shd w:val="clear" w:color="auto" w:fill="C0C0C0"/>
          </w:tcPr>
          <w:p w:rsidR="00997189" w:rsidRDefault="00997189" w:rsidP="003974DD">
            <w:pPr>
              <w:spacing w:before="20" w:after="20"/>
              <w:ind w:firstLine="0"/>
              <w:jc w:val="center"/>
              <w:rPr>
                <w:rFonts w:ascii="Arial" w:hAnsi="Arial"/>
                <w:sz w:val="16"/>
              </w:rPr>
            </w:pPr>
            <w:r>
              <w:rPr>
                <w:rFonts w:ascii="Arial" w:hAnsi="Arial"/>
                <w:sz w:val="16"/>
              </w:rPr>
              <w:t>D</w:t>
            </w:r>
          </w:p>
        </w:tc>
        <w:tc>
          <w:tcPr>
            <w:tcW w:w="283" w:type="dxa"/>
            <w:tcBorders>
              <w:bottom w:val="nil"/>
            </w:tcBorders>
          </w:tcPr>
          <w:p w:rsidR="00997189" w:rsidRDefault="00997189" w:rsidP="003974DD">
            <w:pPr>
              <w:spacing w:before="20" w:after="20"/>
              <w:ind w:firstLine="0"/>
              <w:jc w:val="center"/>
              <w:rPr>
                <w:rFonts w:ascii="Arial" w:hAnsi="Arial"/>
                <w:sz w:val="16"/>
              </w:rPr>
            </w:pPr>
          </w:p>
        </w:tc>
      </w:tr>
      <w:tr w:rsidR="00997189" w:rsidTr="003974DD">
        <w:trPr>
          <w:cantSplit/>
          <w:trHeight w:val="57"/>
          <w:jc w:val="center"/>
        </w:trPr>
        <w:tc>
          <w:tcPr>
            <w:tcW w:w="1309" w:type="dxa"/>
            <w:gridSpan w:val="4"/>
            <w:tcBorders>
              <w:top w:val="double" w:sz="4" w:space="0" w:color="auto"/>
              <w:left w:val="double" w:sz="4" w:space="0" w:color="auto"/>
              <w:bottom w:val="nil"/>
              <w:right w:val="double" w:sz="4" w:space="0" w:color="auto"/>
            </w:tcBorders>
          </w:tcPr>
          <w:p w:rsidR="00997189" w:rsidRDefault="00997189" w:rsidP="00526E12">
            <w:pPr>
              <w:spacing w:before="20" w:after="20"/>
              <w:jc w:val="center"/>
              <w:rPr>
                <w:rFonts w:ascii="Arial" w:hAnsi="Arial"/>
              </w:rPr>
            </w:pPr>
            <w:r>
              <w:rPr>
                <w:rFonts w:ascii="Arial" w:hAnsi="Arial"/>
              </w:rPr>
              <w:t>Étudiant</w:t>
            </w:r>
          </w:p>
        </w:tc>
        <w:tc>
          <w:tcPr>
            <w:tcW w:w="1134" w:type="dxa"/>
            <w:tcBorders>
              <w:top w:val="double" w:sz="4" w:space="0" w:color="auto"/>
              <w:left w:val="nil"/>
              <w:bottom w:val="nil"/>
              <w:right w:val="double" w:sz="4" w:space="0" w:color="auto"/>
            </w:tcBorders>
          </w:tcPr>
          <w:p w:rsidR="00997189" w:rsidRDefault="00997189" w:rsidP="00526E12">
            <w:pPr>
              <w:spacing w:before="20" w:after="20"/>
              <w:jc w:val="center"/>
              <w:rPr>
                <w:rFonts w:ascii="Arial" w:hAnsi="Arial"/>
              </w:rPr>
            </w:pPr>
            <w:r>
              <w:rPr>
                <w:rFonts w:ascii="Arial" w:hAnsi="Arial"/>
              </w:rPr>
              <w:t>Repère</w:t>
            </w:r>
          </w:p>
        </w:tc>
        <w:tc>
          <w:tcPr>
            <w:tcW w:w="4541" w:type="dxa"/>
            <w:vMerge w:val="restart"/>
            <w:tcBorders>
              <w:top w:val="double" w:sz="4" w:space="0" w:color="auto"/>
              <w:left w:val="nil"/>
              <w:bottom w:val="nil"/>
              <w:right w:val="double" w:sz="4" w:space="0" w:color="auto"/>
            </w:tcBorders>
          </w:tcPr>
          <w:p w:rsidR="00997189" w:rsidRDefault="00997189" w:rsidP="00526E12">
            <w:pPr>
              <w:pStyle w:val="Titre1"/>
              <w:spacing w:before="120"/>
              <w:ind w:left="142"/>
            </w:pPr>
            <w:bookmarkStart w:id="31" w:name="_Toc497126284"/>
            <w:r>
              <w:t>Description de la tâche</w:t>
            </w:r>
            <w:bookmarkEnd w:id="31"/>
          </w:p>
        </w:tc>
        <w:tc>
          <w:tcPr>
            <w:tcW w:w="279" w:type="dxa"/>
            <w:tcBorders>
              <w:top w:val="double" w:sz="4" w:space="0" w:color="auto"/>
              <w:left w:val="nil"/>
              <w:bottom w:val="nil"/>
            </w:tcBorders>
          </w:tcPr>
          <w:p w:rsidR="00997189" w:rsidRDefault="00997189" w:rsidP="003974DD">
            <w:pPr>
              <w:spacing w:before="20" w:after="20"/>
              <w:ind w:firstLine="0"/>
              <w:jc w:val="center"/>
              <w:rPr>
                <w:rFonts w:ascii="Arial" w:hAnsi="Arial"/>
                <w:lang w:val="en-GB"/>
              </w:rPr>
            </w:pPr>
            <w:r>
              <w:rPr>
                <w:rFonts w:ascii="Arial" w:hAnsi="Arial"/>
                <w:lang w:val="en-GB"/>
              </w:rPr>
              <w:t>0</w:t>
            </w:r>
          </w:p>
        </w:tc>
        <w:tc>
          <w:tcPr>
            <w:tcW w:w="289"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0</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0</w:t>
            </w:r>
          </w:p>
        </w:tc>
        <w:tc>
          <w:tcPr>
            <w:tcW w:w="284"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0</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0</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0</w:t>
            </w:r>
          </w:p>
        </w:tc>
        <w:tc>
          <w:tcPr>
            <w:tcW w:w="283" w:type="dxa"/>
            <w:tcBorders>
              <w:top w:val="double" w:sz="4" w:space="0" w:color="auto"/>
              <w:bottom w:val="nil"/>
            </w:tcBorders>
            <w:shd w:val="clear" w:color="auto" w:fill="C0C0C0"/>
          </w:tcPr>
          <w:p w:rsidR="00997189" w:rsidRDefault="00997189" w:rsidP="003974DD">
            <w:pPr>
              <w:spacing w:before="20" w:after="20"/>
              <w:ind w:firstLine="0"/>
              <w:jc w:val="center"/>
              <w:rPr>
                <w:rFonts w:ascii="Arial" w:hAnsi="Arial"/>
                <w:lang w:val="en-GB"/>
              </w:rPr>
            </w:pPr>
            <w:r>
              <w:rPr>
                <w:rFonts w:ascii="Arial" w:hAnsi="Arial"/>
                <w:lang w:val="en-GB"/>
              </w:rPr>
              <w:t>0</w:t>
            </w:r>
          </w:p>
        </w:tc>
        <w:tc>
          <w:tcPr>
            <w:tcW w:w="283" w:type="dxa"/>
            <w:tcBorders>
              <w:top w:val="double" w:sz="4" w:space="0" w:color="auto"/>
              <w:bottom w:val="nil"/>
            </w:tcBorders>
            <w:shd w:val="clear" w:color="auto" w:fill="C0C0C0"/>
          </w:tcPr>
          <w:p w:rsidR="00997189" w:rsidRDefault="00997189" w:rsidP="003974DD">
            <w:pPr>
              <w:spacing w:before="20" w:after="20"/>
              <w:ind w:firstLine="0"/>
              <w:jc w:val="center"/>
              <w:rPr>
                <w:rFonts w:ascii="Arial" w:hAnsi="Arial"/>
                <w:lang w:val="en-GB"/>
              </w:rPr>
            </w:pPr>
            <w:r>
              <w:rPr>
                <w:rFonts w:ascii="Arial" w:hAnsi="Arial"/>
                <w:lang w:val="en-GB"/>
              </w:rPr>
              <w:t>0</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0</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1</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1</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1</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1</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1</w:t>
            </w:r>
          </w:p>
        </w:tc>
        <w:tc>
          <w:tcPr>
            <w:tcW w:w="283" w:type="dxa"/>
            <w:tcBorders>
              <w:top w:val="double" w:sz="4" w:space="0" w:color="auto"/>
              <w:bottom w:val="nil"/>
            </w:tcBorders>
            <w:shd w:val="clear" w:color="auto" w:fill="C0C0C0"/>
          </w:tcPr>
          <w:p w:rsidR="00997189" w:rsidRDefault="00997189" w:rsidP="003974DD">
            <w:pPr>
              <w:spacing w:before="20" w:after="20"/>
              <w:ind w:firstLine="0"/>
              <w:jc w:val="center"/>
              <w:rPr>
                <w:rFonts w:ascii="Arial" w:hAnsi="Arial"/>
                <w:lang w:val="en-GB"/>
              </w:rPr>
            </w:pPr>
            <w:r>
              <w:rPr>
                <w:rFonts w:ascii="Arial" w:hAnsi="Arial"/>
                <w:lang w:val="en-GB"/>
              </w:rPr>
              <w:t>1</w:t>
            </w:r>
          </w:p>
        </w:tc>
        <w:tc>
          <w:tcPr>
            <w:tcW w:w="283" w:type="dxa"/>
            <w:tcBorders>
              <w:top w:val="double" w:sz="4" w:space="0" w:color="auto"/>
              <w:bottom w:val="nil"/>
            </w:tcBorders>
            <w:shd w:val="clear" w:color="auto" w:fill="C0C0C0"/>
          </w:tcPr>
          <w:p w:rsidR="00997189" w:rsidRDefault="00997189" w:rsidP="003974DD">
            <w:pPr>
              <w:spacing w:before="20" w:after="20"/>
              <w:ind w:firstLine="0"/>
              <w:jc w:val="center"/>
              <w:rPr>
                <w:rFonts w:ascii="Arial" w:hAnsi="Arial"/>
                <w:lang w:val="en-GB"/>
              </w:rPr>
            </w:pPr>
            <w:r>
              <w:rPr>
                <w:rFonts w:ascii="Arial" w:hAnsi="Arial"/>
                <w:lang w:val="en-GB"/>
              </w:rPr>
              <w:t>1</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1</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1</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1</w:t>
            </w:r>
          </w:p>
        </w:tc>
        <w:tc>
          <w:tcPr>
            <w:tcW w:w="283" w:type="dxa"/>
            <w:tcBorders>
              <w:top w:val="double" w:sz="4" w:space="0" w:color="auto"/>
              <w:bottom w:val="nil"/>
            </w:tcBorders>
          </w:tcPr>
          <w:p w:rsidR="00997189" w:rsidRDefault="00997189" w:rsidP="003974DD">
            <w:pPr>
              <w:spacing w:before="20" w:after="20"/>
              <w:ind w:firstLine="0"/>
              <w:jc w:val="center"/>
              <w:rPr>
                <w:rFonts w:ascii="Arial" w:hAnsi="Arial"/>
                <w:lang w:val="en-GB"/>
              </w:rPr>
            </w:pPr>
            <w:r>
              <w:rPr>
                <w:rFonts w:ascii="Arial" w:hAnsi="Arial"/>
                <w:lang w:val="en-GB"/>
              </w:rPr>
              <w:t>2</w:t>
            </w:r>
          </w:p>
        </w:tc>
        <w:tc>
          <w:tcPr>
            <w:tcW w:w="283" w:type="dxa"/>
            <w:tcBorders>
              <w:top w:val="double" w:sz="4" w:space="0" w:color="auto"/>
              <w:bottom w:val="nil"/>
            </w:tcBorders>
            <w:shd w:val="clear" w:color="auto" w:fill="C0C0C0"/>
          </w:tcPr>
          <w:p w:rsidR="00997189" w:rsidRDefault="00997189" w:rsidP="003974DD">
            <w:pPr>
              <w:spacing w:before="20" w:after="20"/>
              <w:ind w:firstLine="0"/>
              <w:jc w:val="center"/>
              <w:rPr>
                <w:rFonts w:ascii="Arial" w:hAnsi="Arial"/>
                <w:lang w:val="en-GB"/>
              </w:rPr>
            </w:pPr>
            <w:r>
              <w:rPr>
                <w:rFonts w:ascii="Arial" w:hAnsi="Arial"/>
                <w:lang w:val="en-GB"/>
              </w:rPr>
              <w:t>2</w:t>
            </w:r>
          </w:p>
        </w:tc>
        <w:tc>
          <w:tcPr>
            <w:tcW w:w="283" w:type="dxa"/>
            <w:tcBorders>
              <w:top w:val="double" w:sz="4" w:space="0" w:color="auto"/>
              <w:bottom w:val="nil"/>
              <w:right w:val="double" w:sz="4" w:space="0" w:color="auto"/>
            </w:tcBorders>
          </w:tcPr>
          <w:p w:rsidR="00997189" w:rsidRDefault="00997189" w:rsidP="003974DD">
            <w:pPr>
              <w:spacing w:before="20" w:after="20"/>
              <w:ind w:firstLine="0"/>
              <w:jc w:val="center"/>
              <w:rPr>
                <w:rFonts w:ascii="Arial" w:hAnsi="Arial"/>
                <w:lang w:val="en-GB"/>
              </w:rPr>
            </w:pPr>
            <w:r>
              <w:rPr>
                <w:rFonts w:ascii="Arial" w:hAnsi="Arial"/>
                <w:lang w:val="en-GB"/>
              </w:rPr>
              <w:t>2</w:t>
            </w:r>
          </w:p>
        </w:tc>
      </w:tr>
      <w:tr w:rsidR="00997189" w:rsidTr="003974DD">
        <w:trPr>
          <w:cantSplit/>
          <w:trHeight w:val="57"/>
          <w:jc w:val="center"/>
        </w:trPr>
        <w:tc>
          <w:tcPr>
            <w:tcW w:w="317" w:type="dxa"/>
            <w:tcBorders>
              <w:top w:val="nil"/>
              <w:left w:val="double" w:sz="4" w:space="0" w:color="auto"/>
              <w:bottom w:val="double" w:sz="4" w:space="0" w:color="auto"/>
              <w:right w:val="nil"/>
            </w:tcBorders>
          </w:tcPr>
          <w:p w:rsidR="00997189" w:rsidRDefault="00997189" w:rsidP="00997189">
            <w:pPr>
              <w:spacing w:before="20" w:after="20"/>
              <w:ind w:firstLine="33"/>
              <w:jc w:val="center"/>
              <w:rPr>
                <w:rFonts w:ascii="Arial" w:hAnsi="Arial"/>
                <w:lang w:val="en-GB"/>
              </w:rPr>
            </w:pPr>
            <w:r>
              <w:rPr>
                <w:rFonts w:ascii="Arial" w:hAnsi="Arial"/>
                <w:lang w:val="en-GB"/>
              </w:rPr>
              <w:t>A</w:t>
            </w:r>
          </w:p>
        </w:tc>
        <w:tc>
          <w:tcPr>
            <w:tcW w:w="251" w:type="dxa"/>
            <w:tcBorders>
              <w:top w:val="nil"/>
              <w:left w:val="single" w:sz="4" w:space="0" w:color="auto"/>
              <w:bottom w:val="double" w:sz="4" w:space="0" w:color="auto"/>
              <w:right w:val="single" w:sz="4" w:space="0" w:color="auto"/>
            </w:tcBorders>
          </w:tcPr>
          <w:p w:rsidR="00997189" w:rsidRDefault="00997189" w:rsidP="00997189">
            <w:pPr>
              <w:spacing w:before="20" w:after="20"/>
              <w:ind w:firstLine="33"/>
              <w:jc w:val="center"/>
              <w:rPr>
                <w:rFonts w:ascii="Arial" w:hAnsi="Arial"/>
                <w:lang w:val="en-GB"/>
              </w:rPr>
            </w:pPr>
            <w:r>
              <w:rPr>
                <w:rFonts w:ascii="Arial" w:hAnsi="Arial"/>
                <w:lang w:val="en-GB"/>
              </w:rPr>
              <w:t>B</w:t>
            </w:r>
          </w:p>
        </w:tc>
        <w:tc>
          <w:tcPr>
            <w:tcW w:w="284" w:type="dxa"/>
            <w:tcBorders>
              <w:top w:val="nil"/>
              <w:left w:val="single" w:sz="4" w:space="0" w:color="auto"/>
              <w:bottom w:val="double" w:sz="4" w:space="0" w:color="auto"/>
              <w:right w:val="single" w:sz="4" w:space="0" w:color="auto"/>
            </w:tcBorders>
          </w:tcPr>
          <w:p w:rsidR="00997189" w:rsidRDefault="00997189" w:rsidP="00997189">
            <w:pPr>
              <w:spacing w:before="20" w:after="20"/>
              <w:ind w:firstLine="33"/>
              <w:jc w:val="center"/>
              <w:rPr>
                <w:rFonts w:ascii="Arial" w:hAnsi="Arial"/>
                <w:lang w:val="en-GB"/>
              </w:rPr>
            </w:pPr>
            <w:r>
              <w:rPr>
                <w:rFonts w:ascii="Arial" w:hAnsi="Arial"/>
                <w:lang w:val="en-GB"/>
              </w:rPr>
              <w:t>C</w:t>
            </w:r>
          </w:p>
        </w:tc>
        <w:tc>
          <w:tcPr>
            <w:tcW w:w="457" w:type="dxa"/>
            <w:tcBorders>
              <w:top w:val="nil"/>
              <w:left w:val="nil"/>
              <w:bottom w:val="double" w:sz="4" w:space="0" w:color="auto"/>
              <w:right w:val="double" w:sz="4" w:space="0" w:color="auto"/>
            </w:tcBorders>
          </w:tcPr>
          <w:p w:rsidR="00997189" w:rsidRDefault="00997189" w:rsidP="00997189">
            <w:pPr>
              <w:spacing w:before="20" w:after="20"/>
              <w:ind w:firstLine="33"/>
              <w:jc w:val="center"/>
              <w:rPr>
                <w:rFonts w:ascii="Arial" w:hAnsi="Arial"/>
              </w:rPr>
            </w:pPr>
            <w:r>
              <w:rPr>
                <w:rFonts w:ascii="Arial" w:hAnsi="Arial"/>
              </w:rPr>
              <w:t>D</w:t>
            </w:r>
          </w:p>
        </w:tc>
        <w:tc>
          <w:tcPr>
            <w:tcW w:w="1134" w:type="dxa"/>
            <w:tcBorders>
              <w:top w:val="nil"/>
              <w:left w:val="nil"/>
              <w:bottom w:val="double" w:sz="4" w:space="0" w:color="auto"/>
              <w:right w:val="double" w:sz="4" w:space="0" w:color="auto"/>
            </w:tcBorders>
          </w:tcPr>
          <w:p w:rsidR="00997189" w:rsidRDefault="00997189" w:rsidP="00997189">
            <w:pPr>
              <w:spacing w:before="20" w:after="20"/>
              <w:ind w:firstLine="33"/>
              <w:jc w:val="center"/>
              <w:rPr>
                <w:rFonts w:ascii="Arial" w:hAnsi="Arial"/>
              </w:rPr>
            </w:pPr>
            <w:r>
              <w:rPr>
                <w:rFonts w:ascii="Arial" w:hAnsi="Arial"/>
              </w:rPr>
              <w:t>tâche</w:t>
            </w:r>
          </w:p>
        </w:tc>
        <w:tc>
          <w:tcPr>
            <w:tcW w:w="4541" w:type="dxa"/>
            <w:vMerge/>
            <w:tcBorders>
              <w:top w:val="nil"/>
              <w:left w:val="nil"/>
              <w:bottom w:val="double" w:sz="4" w:space="0" w:color="auto"/>
              <w:right w:val="double" w:sz="4" w:space="0" w:color="auto"/>
            </w:tcBorders>
          </w:tcPr>
          <w:p w:rsidR="00997189" w:rsidRDefault="00997189" w:rsidP="00997189">
            <w:pPr>
              <w:spacing w:before="20" w:after="20"/>
              <w:ind w:firstLine="33"/>
              <w:jc w:val="center"/>
              <w:rPr>
                <w:rFonts w:ascii="Arial" w:hAnsi="Arial"/>
                <w:b/>
              </w:rPr>
            </w:pPr>
          </w:p>
        </w:tc>
        <w:tc>
          <w:tcPr>
            <w:tcW w:w="279" w:type="dxa"/>
            <w:tcBorders>
              <w:top w:val="nil"/>
              <w:left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1</w:t>
            </w:r>
          </w:p>
        </w:tc>
        <w:tc>
          <w:tcPr>
            <w:tcW w:w="289"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2</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3</w:t>
            </w:r>
          </w:p>
        </w:tc>
        <w:tc>
          <w:tcPr>
            <w:tcW w:w="284"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4</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5</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6</w:t>
            </w:r>
          </w:p>
        </w:tc>
        <w:tc>
          <w:tcPr>
            <w:tcW w:w="283" w:type="dxa"/>
            <w:tcBorders>
              <w:top w:val="nil"/>
              <w:bottom w:val="double" w:sz="4" w:space="0" w:color="auto"/>
            </w:tcBorders>
            <w:shd w:val="clear" w:color="auto" w:fill="C0C0C0"/>
          </w:tcPr>
          <w:p w:rsidR="00997189" w:rsidRDefault="00997189" w:rsidP="00997189">
            <w:pPr>
              <w:spacing w:before="20" w:after="20"/>
              <w:ind w:firstLine="33"/>
              <w:jc w:val="center"/>
              <w:rPr>
                <w:rFonts w:ascii="Arial" w:hAnsi="Arial"/>
              </w:rPr>
            </w:pPr>
            <w:r>
              <w:rPr>
                <w:rFonts w:ascii="Arial" w:hAnsi="Arial"/>
              </w:rPr>
              <w:t>7</w:t>
            </w:r>
          </w:p>
        </w:tc>
        <w:tc>
          <w:tcPr>
            <w:tcW w:w="283" w:type="dxa"/>
            <w:tcBorders>
              <w:top w:val="nil"/>
              <w:bottom w:val="double" w:sz="4" w:space="0" w:color="auto"/>
            </w:tcBorders>
            <w:shd w:val="clear" w:color="auto" w:fill="C0C0C0"/>
          </w:tcPr>
          <w:p w:rsidR="00997189" w:rsidRDefault="00997189" w:rsidP="00997189">
            <w:pPr>
              <w:spacing w:before="20" w:after="20"/>
              <w:ind w:firstLine="33"/>
              <w:jc w:val="center"/>
              <w:rPr>
                <w:rFonts w:ascii="Arial" w:hAnsi="Arial"/>
              </w:rPr>
            </w:pPr>
            <w:r>
              <w:rPr>
                <w:rFonts w:ascii="Arial" w:hAnsi="Arial"/>
              </w:rPr>
              <w:t>8</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9</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0</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1</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2</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3</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4</w:t>
            </w:r>
          </w:p>
        </w:tc>
        <w:tc>
          <w:tcPr>
            <w:tcW w:w="283" w:type="dxa"/>
            <w:tcBorders>
              <w:top w:val="nil"/>
              <w:bottom w:val="double" w:sz="4" w:space="0" w:color="auto"/>
            </w:tcBorders>
            <w:shd w:val="clear" w:color="auto" w:fill="C0C0C0"/>
          </w:tcPr>
          <w:p w:rsidR="00997189" w:rsidRDefault="00997189" w:rsidP="00997189">
            <w:pPr>
              <w:spacing w:before="20" w:after="20"/>
              <w:ind w:firstLine="33"/>
              <w:jc w:val="center"/>
              <w:rPr>
                <w:rFonts w:ascii="Arial" w:hAnsi="Arial"/>
              </w:rPr>
            </w:pPr>
            <w:r>
              <w:rPr>
                <w:rFonts w:ascii="Arial" w:hAnsi="Arial"/>
              </w:rPr>
              <w:t>5</w:t>
            </w:r>
          </w:p>
        </w:tc>
        <w:tc>
          <w:tcPr>
            <w:tcW w:w="283" w:type="dxa"/>
            <w:tcBorders>
              <w:top w:val="nil"/>
              <w:bottom w:val="double" w:sz="4" w:space="0" w:color="auto"/>
            </w:tcBorders>
            <w:shd w:val="clear" w:color="auto" w:fill="C0C0C0"/>
          </w:tcPr>
          <w:p w:rsidR="00997189" w:rsidRDefault="00997189" w:rsidP="00997189">
            <w:pPr>
              <w:spacing w:before="20" w:after="20"/>
              <w:ind w:firstLine="33"/>
              <w:jc w:val="center"/>
              <w:rPr>
                <w:rFonts w:ascii="Arial" w:hAnsi="Arial"/>
              </w:rPr>
            </w:pPr>
            <w:r>
              <w:rPr>
                <w:rFonts w:ascii="Arial" w:hAnsi="Arial"/>
              </w:rPr>
              <w:t>6</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7</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8</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9</w:t>
            </w:r>
          </w:p>
        </w:tc>
        <w:tc>
          <w:tcPr>
            <w:tcW w:w="283" w:type="dxa"/>
            <w:tcBorders>
              <w:top w:val="nil"/>
              <w:bottom w:val="double" w:sz="4" w:space="0" w:color="auto"/>
            </w:tcBorders>
          </w:tcPr>
          <w:p w:rsidR="00997189" w:rsidRDefault="00997189" w:rsidP="00997189">
            <w:pPr>
              <w:spacing w:before="20" w:after="20"/>
              <w:ind w:firstLine="33"/>
              <w:jc w:val="center"/>
              <w:rPr>
                <w:rFonts w:ascii="Arial" w:hAnsi="Arial"/>
              </w:rPr>
            </w:pPr>
            <w:r>
              <w:rPr>
                <w:rFonts w:ascii="Arial" w:hAnsi="Arial"/>
              </w:rPr>
              <w:t>0</w:t>
            </w:r>
          </w:p>
        </w:tc>
        <w:tc>
          <w:tcPr>
            <w:tcW w:w="283" w:type="dxa"/>
            <w:tcBorders>
              <w:top w:val="nil"/>
              <w:bottom w:val="double" w:sz="4" w:space="0" w:color="auto"/>
            </w:tcBorders>
            <w:shd w:val="clear" w:color="auto" w:fill="C0C0C0"/>
          </w:tcPr>
          <w:p w:rsidR="00997189" w:rsidRDefault="00997189" w:rsidP="00997189">
            <w:pPr>
              <w:spacing w:before="20" w:after="20"/>
              <w:ind w:firstLine="33"/>
              <w:jc w:val="center"/>
              <w:rPr>
                <w:rFonts w:ascii="Arial" w:hAnsi="Arial"/>
              </w:rPr>
            </w:pPr>
            <w:r>
              <w:rPr>
                <w:rFonts w:ascii="Arial" w:hAnsi="Arial"/>
              </w:rPr>
              <w:t>1</w:t>
            </w:r>
          </w:p>
        </w:tc>
        <w:tc>
          <w:tcPr>
            <w:tcW w:w="283" w:type="dxa"/>
            <w:tcBorders>
              <w:top w:val="nil"/>
              <w:bottom w:val="double" w:sz="4" w:space="0" w:color="auto"/>
              <w:right w:val="double" w:sz="4" w:space="0" w:color="auto"/>
            </w:tcBorders>
          </w:tcPr>
          <w:p w:rsidR="00997189" w:rsidRDefault="00997189" w:rsidP="00997189">
            <w:pPr>
              <w:spacing w:before="20" w:after="20"/>
              <w:ind w:firstLine="33"/>
              <w:jc w:val="center"/>
              <w:rPr>
                <w:rFonts w:ascii="Arial" w:hAnsi="Arial"/>
              </w:rPr>
            </w:pPr>
            <w:r>
              <w:rPr>
                <w:rFonts w:ascii="Arial" w:hAnsi="Arial"/>
              </w:rPr>
              <w:t>2</w:t>
            </w:r>
          </w:p>
        </w:tc>
      </w:tr>
      <w:tr w:rsidR="00997189" w:rsidTr="003974DD">
        <w:trPr>
          <w:trHeight w:val="354"/>
          <w:jc w:val="center"/>
        </w:trPr>
        <w:tc>
          <w:tcPr>
            <w:tcW w:w="317" w:type="dxa"/>
            <w:tcBorders>
              <w:top w:val="nil"/>
              <w:left w:val="double" w:sz="4" w:space="0" w:color="auto"/>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51" w:type="dxa"/>
            <w:tcBorders>
              <w:top w:val="nil"/>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Borders>
              <w:top w:val="nil"/>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top w:val="nil"/>
              <w:right w:val="double" w:sz="4" w:space="0" w:color="auto"/>
            </w:tcBorders>
          </w:tcPr>
          <w:p w:rsidR="00997189" w:rsidRDefault="00997189" w:rsidP="00997189">
            <w:pPr>
              <w:spacing w:before="20" w:after="20"/>
              <w:ind w:firstLine="33"/>
              <w:jc w:val="center"/>
              <w:rPr>
                <w:rFonts w:ascii="Arial" w:hAnsi="Arial"/>
              </w:rPr>
            </w:pPr>
          </w:p>
        </w:tc>
        <w:tc>
          <w:tcPr>
            <w:tcW w:w="1134" w:type="dxa"/>
            <w:tcBorders>
              <w:top w:val="nil"/>
              <w:left w:val="nil"/>
              <w:right w:val="double" w:sz="4" w:space="0" w:color="auto"/>
            </w:tcBorders>
          </w:tcPr>
          <w:p w:rsidR="00997189" w:rsidRDefault="00997189" w:rsidP="00997189">
            <w:pPr>
              <w:spacing w:before="20" w:after="20"/>
              <w:ind w:firstLine="33"/>
              <w:jc w:val="center"/>
              <w:rPr>
                <w:rFonts w:ascii="Arial" w:hAnsi="Arial"/>
              </w:rPr>
            </w:pPr>
            <w:r>
              <w:rPr>
                <w:rFonts w:ascii="Arial" w:hAnsi="Arial"/>
              </w:rPr>
              <w:t>T1</w:t>
            </w:r>
          </w:p>
        </w:tc>
        <w:tc>
          <w:tcPr>
            <w:tcW w:w="4541" w:type="dxa"/>
            <w:tcBorders>
              <w:top w:val="nil"/>
              <w:left w:val="nil"/>
              <w:right w:val="double" w:sz="4" w:space="0" w:color="auto"/>
            </w:tcBorders>
            <w:vAlign w:val="center"/>
          </w:tcPr>
          <w:p w:rsidR="00997189" w:rsidRPr="00BD2009" w:rsidRDefault="00997189" w:rsidP="003974DD">
            <w:pPr>
              <w:spacing w:before="20" w:after="20"/>
              <w:ind w:left="142" w:hanging="3"/>
              <w:rPr>
                <w:rFonts w:ascii="Arial" w:hAnsi="Arial"/>
                <w:b/>
                <w:sz w:val="20"/>
                <w:szCs w:val="20"/>
              </w:rPr>
            </w:pPr>
            <w:r w:rsidRPr="00BD2009">
              <w:rPr>
                <w:rFonts w:ascii="Arial" w:hAnsi="Arial"/>
                <w:sz w:val="20"/>
                <w:szCs w:val="20"/>
              </w:rPr>
              <w:t>Présentation du projet</w:t>
            </w:r>
          </w:p>
        </w:tc>
        <w:tc>
          <w:tcPr>
            <w:tcW w:w="279" w:type="dxa"/>
            <w:tcBorders>
              <w:top w:val="double" w:sz="4" w:space="0" w:color="auto"/>
              <w:left w:val="nil"/>
              <w:bottom w:val="single" w:sz="4" w:space="0" w:color="auto"/>
            </w:tcBorders>
            <w:shd w:val="clear" w:color="auto" w:fill="auto"/>
          </w:tcPr>
          <w:p w:rsidR="00997189" w:rsidRPr="00BD2009" w:rsidRDefault="00997189" w:rsidP="00997189">
            <w:pPr>
              <w:spacing w:before="20" w:after="20"/>
              <w:ind w:firstLine="33"/>
              <w:jc w:val="center"/>
              <w:rPr>
                <w:rFonts w:ascii="Arial" w:hAnsi="Arial"/>
                <w:sz w:val="20"/>
                <w:szCs w:val="20"/>
              </w:rPr>
            </w:pPr>
            <w:r w:rsidRPr="00BD2009">
              <w:rPr>
                <w:rFonts w:ascii="Comic Sans MS" w:hAnsi="Comic Sans MS"/>
                <w:sz w:val="20"/>
                <w:szCs w:val="20"/>
              </w:rPr>
              <w:t>X</w:t>
            </w:r>
          </w:p>
        </w:tc>
        <w:tc>
          <w:tcPr>
            <w:tcW w:w="289" w:type="dxa"/>
            <w:tcBorders>
              <w:top w:val="double" w:sz="4" w:space="0" w:color="auto"/>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top w:val="double" w:sz="4" w:space="0" w:color="auto"/>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4" w:type="dxa"/>
            <w:tcBorders>
              <w:top w:val="double" w:sz="4" w:space="0" w:color="auto"/>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top w:val="double" w:sz="4" w:space="0" w:color="auto"/>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top w:val="double" w:sz="4" w:space="0" w:color="auto"/>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top w:val="double" w:sz="4" w:space="0" w:color="auto"/>
              <w:bottom w:val="single" w:sz="4" w:space="0" w:color="auto"/>
            </w:tcBorders>
            <w:shd w:val="clear" w:color="auto" w:fill="C0C0C0"/>
          </w:tcPr>
          <w:p w:rsidR="00997189" w:rsidRDefault="00997189" w:rsidP="00997189">
            <w:pPr>
              <w:spacing w:before="20" w:after="20"/>
              <w:ind w:firstLine="33"/>
              <w:jc w:val="center"/>
              <w:rPr>
                <w:rFonts w:ascii="Arial" w:hAnsi="Arial"/>
              </w:rPr>
            </w:pPr>
          </w:p>
        </w:tc>
        <w:tc>
          <w:tcPr>
            <w:tcW w:w="283" w:type="dxa"/>
            <w:tcBorders>
              <w:top w:val="double" w:sz="4" w:space="0" w:color="auto"/>
              <w:bottom w:val="single" w:sz="4" w:space="0" w:color="auto"/>
            </w:tcBorders>
            <w:shd w:val="clear" w:color="auto" w:fill="C0C0C0"/>
          </w:tcPr>
          <w:p w:rsidR="00997189" w:rsidRDefault="00997189" w:rsidP="00997189">
            <w:pPr>
              <w:spacing w:before="20" w:after="20"/>
              <w:ind w:firstLine="33"/>
              <w:jc w:val="center"/>
              <w:rPr>
                <w:rFonts w:ascii="Arial" w:hAnsi="Arial"/>
              </w:rPr>
            </w:pPr>
          </w:p>
        </w:tc>
        <w:tc>
          <w:tcPr>
            <w:tcW w:w="283" w:type="dxa"/>
            <w:tcBorders>
              <w:top w:val="double" w:sz="4" w:space="0" w:color="auto"/>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top w:val="double" w:sz="4" w:space="0" w:color="auto"/>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top w:val="double" w:sz="4" w:space="0" w:color="auto"/>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top w:val="nil"/>
            </w:tcBorders>
          </w:tcPr>
          <w:p w:rsidR="00997189" w:rsidRDefault="00997189" w:rsidP="00997189">
            <w:pPr>
              <w:spacing w:before="20" w:after="20"/>
              <w:ind w:firstLine="33"/>
              <w:jc w:val="center"/>
              <w:rPr>
                <w:rFonts w:ascii="Arial" w:hAnsi="Arial"/>
              </w:rPr>
            </w:pPr>
          </w:p>
        </w:tc>
        <w:tc>
          <w:tcPr>
            <w:tcW w:w="283" w:type="dxa"/>
            <w:tcBorders>
              <w:top w:val="nil"/>
            </w:tcBorders>
          </w:tcPr>
          <w:p w:rsidR="00997189" w:rsidRDefault="00997189" w:rsidP="00997189">
            <w:pPr>
              <w:spacing w:before="20" w:after="20"/>
              <w:ind w:firstLine="33"/>
              <w:jc w:val="center"/>
              <w:rPr>
                <w:rFonts w:ascii="Arial" w:hAnsi="Arial"/>
              </w:rPr>
            </w:pPr>
          </w:p>
        </w:tc>
        <w:tc>
          <w:tcPr>
            <w:tcW w:w="283" w:type="dxa"/>
            <w:tcBorders>
              <w:top w:val="nil"/>
            </w:tcBorders>
          </w:tcPr>
          <w:p w:rsidR="00997189" w:rsidRDefault="00997189" w:rsidP="00997189">
            <w:pPr>
              <w:spacing w:before="20" w:after="20"/>
              <w:ind w:firstLine="33"/>
              <w:jc w:val="center"/>
              <w:rPr>
                <w:rFonts w:ascii="Arial" w:hAnsi="Arial"/>
              </w:rPr>
            </w:pPr>
          </w:p>
        </w:tc>
        <w:tc>
          <w:tcPr>
            <w:tcW w:w="283" w:type="dxa"/>
            <w:tcBorders>
              <w:top w:val="nil"/>
            </w:tcBorders>
            <w:shd w:val="clear" w:color="auto" w:fill="C0C0C0"/>
          </w:tcPr>
          <w:p w:rsidR="00997189" w:rsidRDefault="00997189" w:rsidP="00997189">
            <w:pPr>
              <w:spacing w:before="20" w:after="20"/>
              <w:ind w:firstLine="33"/>
              <w:jc w:val="center"/>
              <w:rPr>
                <w:rFonts w:ascii="Arial" w:hAnsi="Arial"/>
              </w:rPr>
            </w:pPr>
          </w:p>
        </w:tc>
        <w:tc>
          <w:tcPr>
            <w:tcW w:w="283" w:type="dxa"/>
            <w:tcBorders>
              <w:top w:val="nil"/>
            </w:tcBorders>
            <w:shd w:val="clear" w:color="auto" w:fill="C0C0C0"/>
          </w:tcPr>
          <w:p w:rsidR="00997189" w:rsidRDefault="00997189" w:rsidP="00997189">
            <w:pPr>
              <w:spacing w:before="20" w:after="20"/>
              <w:ind w:firstLine="33"/>
              <w:jc w:val="center"/>
              <w:rPr>
                <w:rFonts w:ascii="Arial" w:hAnsi="Arial"/>
              </w:rPr>
            </w:pPr>
          </w:p>
        </w:tc>
        <w:tc>
          <w:tcPr>
            <w:tcW w:w="283" w:type="dxa"/>
            <w:tcBorders>
              <w:top w:val="nil"/>
            </w:tcBorders>
          </w:tcPr>
          <w:p w:rsidR="00997189" w:rsidRDefault="00997189" w:rsidP="00997189">
            <w:pPr>
              <w:spacing w:before="20" w:after="20"/>
              <w:ind w:firstLine="33"/>
              <w:jc w:val="center"/>
              <w:rPr>
                <w:rFonts w:ascii="Arial" w:hAnsi="Arial"/>
              </w:rPr>
            </w:pPr>
          </w:p>
        </w:tc>
        <w:tc>
          <w:tcPr>
            <w:tcW w:w="283" w:type="dxa"/>
            <w:tcBorders>
              <w:top w:val="nil"/>
            </w:tcBorders>
          </w:tcPr>
          <w:p w:rsidR="00997189" w:rsidRDefault="00997189" w:rsidP="00997189">
            <w:pPr>
              <w:spacing w:before="20" w:after="20"/>
              <w:ind w:firstLine="33"/>
              <w:jc w:val="center"/>
              <w:rPr>
                <w:rFonts w:ascii="Arial" w:hAnsi="Arial"/>
              </w:rPr>
            </w:pPr>
          </w:p>
        </w:tc>
        <w:tc>
          <w:tcPr>
            <w:tcW w:w="283" w:type="dxa"/>
            <w:tcBorders>
              <w:top w:val="nil"/>
            </w:tcBorders>
          </w:tcPr>
          <w:p w:rsidR="00997189" w:rsidRDefault="00997189" w:rsidP="00997189">
            <w:pPr>
              <w:spacing w:before="20" w:after="20"/>
              <w:ind w:firstLine="33"/>
              <w:jc w:val="center"/>
              <w:rPr>
                <w:rFonts w:ascii="Arial" w:hAnsi="Arial"/>
              </w:rPr>
            </w:pPr>
          </w:p>
        </w:tc>
        <w:tc>
          <w:tcPr>
            <w:tcW w:w="283" w:type="dxa"/>
            <w:tcBorders>
              <w:top w:val="nil"/>
            </w:tcBorders>
          </w:tcPr>
          <w:p w:rsidR="00997189" w:rsidRDefault="00997189" w:rsidP="00997189">
            <w:pPr>
              <w:spacing w:before="20" w:after="20"/>
              <w:ind w:firstLine="33"/>
              <w:jc w:val="center"/>
              <w:rPr>
                <w:rFonts w:ascii="Arial" w:hAnsi="Arial"/>
              </w:rPr>
            </w:pPr>
          </w:p>
        </w:tc>
        <w:tc>
          <w:tcPr>
            <w:tcW w:w="283" w:type="dxa"/>
            <w:tcBorders>
              <w:top w:val="nil"/>
            </w:tcBorders>
            <w:shd w:val="clear" w:color="auto" w:fill="C0C0C0"/>
          </w:tcPr>
          <w:p w:rsidR="00997189" w:rsidRDefault="00997189" w:rsidP="00997189">
            <w:pPr>
              <w:spacing w:before="20" w:after="20"/>
              <w:ind w:firstLine="33"/>
              <w:jc w:val="center"/>
              <w:rPr>
                <w:rFonts w:ascii="Arial" w:hAnsi="Arial"/>
              </w:rPr>
            </w:pPr>
          </w:p>
        </w:tc>
        <w:tc>
          <w:tcPr>
            <w:tcW w:w="283" w:type="dxa"/>
            <w:tcBorders>
              <w:top w:val="nil"/>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51"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997189" w:rsidP="00997189">
            <w:pPr>
              <w:spacing w:before="20" w:after="20"/>
              <w:ind w:firstLine="33"/>
              <w:jc w:val="center"/>
              <w:rPr>
                <w:rFonts w:ascii="Arial" w:hAnsi="Arial"/>
              </w:rPr>
            </w:pPr>
            <w:r>
              <w:rPr>
                <w:rFonts w:ascii="Arial" w:hAnsi="Arial"/>
              </w:rPr>
              <w:t>T2</w:t>
            </w:r>
          </w:p>
        </w:tc>
        <w:tc>
          <w:tcPr>
            <w:tcW w:w="4541" w:type="dxa"/>
            <w:tcBorders>
              <w:left w:val="nil"/>
              <w:right w:val="double" w:sz="4" w:space="0" w:color="auto"/>
            </w:tcBorders>
            <w:vAlign w:val="center"/>
          </w:tcPr>
          <w:p w:rsidR="00997189" w:rsidRPr="00BD2009" w:rsidRDefault="00997189" w:rsidP="003974DD">
            <w:pPr>
              <w:spacing w:before="20" w:after="20"/>
              <w:ind w:left="142" w:hanging="3"/>
              <w:rPr>
                <w:rFonts w:ascii="Arial" w:hAnsi="Arial"/>
                <w:sz w:val="20"/>
                <w:szCs w:val="20"/>
              </w:rPr>
            </w:pPr>
            <w:r w:rsidRPr="00BD2009">
              <w:rPr>
                <w:rFonts w:ascii="Arial" w:hAnsi="Arial"/>
                <w:sz w:val="20"/>
                <w:szCs w:val="20"/>
              </w:rPr>
              <w:t>Analyse et spécification du système</w:t>
            </w:r>
          </w:p>
        </w:tc>
        <w:tc>
          <w:tcPr>
            <w:tcW w:w="279" w:type="dxa"/>
            <w:tcBorders>
              <w:left w:val="nil"/>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9"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C0C0C0"/>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C0C0C0"/>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pStyle w:val="TexteTableau"/>
              <w:spacing w:before="20" w:after="20"/>
              <w:ind w:firstLine="33"/>
            </w:pPr>
            <w:r w:rsidRPr="00BD2009">
              <w:rPr>
                <w:rFonts w:ascii="Comic Sans MS" w:hAnsi="Comic Sans MS"/>
              </w:rPr>
              <w:t>X</w:t>
            </w:r>
          </w:p>
        </w:tc>
        <w:tc>
          <w:tcPr>
            <w:tcW w:w="251"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997189" w:rsidP="00997189">
            <w:pPr>
              <w:spacing w:before="20" w:after="20"/>
              <w:ind w:firstLine="33"/>
              <w:jc w:val="center"/>
              <w:rPr>
                <w:rFonts w:ascii="Arial" w:hAnsi="Arial"/>
              </w:rPr>
            </w:pPr>
            <w:r>
              <w:rPr>
                <w:rFonts w:ascii="Arial" w:hAnsi="Arial"/>
              </w:rPr>
              <w:t>T3</w:t>
            </w:r>
          </w:p>
        </w:tc>
        <w:tc>
          <w:tcPr>
            <w:tcW w:w="4541" w:type="dxa"/>
            <w:tcBorders>
              <w:left w:val="nil"/>
              <w:right w:val="double" w:sz="4" w:space="0" w:color="auto"/>
            </w:tcBorders>
            <w:vAlign w:val="center"/>
          </w:tcPr>
          <w:p w:rsidR="00997189" w:rsidRPr="00BD2009" w:rsidRDefault="003974DD" w:rsidP="00296EB8">
            <w:pPr>
              <w:spacing w:before="20" w:after="20"/>
              <w:ind w:left="139" w:hanging="3"/>
              <w:rPr>
                <w:rFonts w:ascii="Arial" w:hAnsi="Arial"/>
                <w:sz w:val="20"/>
                <w:szCs w:val="20"/>
              </w:rPr>
            </w:pPr>
            <w:r>
              <w:rPr>
                <w:rFonts w:ascii="Arial" w:hAnsi="Arial"/>
                <w:sz w:val="20"/>
                <w:szCs w:val="20"/>
              </w:rPr>
              <w:t xml:space="preserve">Elaboration </w:t>
            </w:r>
            <w:r w:rsidR="00AB6F39">
              <w:rPr>
                <w:rFonts w:ascii="Arial" w:hAnsi="Arial"/>
                <w:sz w:val="20"/>
                <w:szCs w:val="20"/>
              </w:rPr>
              <w:t xml:space="preserve">d'une structure de donnée pour les données </w:t>
            </w:r>
            <w:r w:rsidR="00296EB8">
              <w:rPr>
                <w:rFonts w:ascii="Arial" w:hAnsi="Arial"/>
                <w:sz w:val="20"/>
                <w:szCs w:val="20"/>
              </w:rPr>
              <w:t xml:space="preserve">sauvegardées sur la carte </w:t>
            </w:r>
            <w:proofErr w:type="spellStart"/>
            <w:r w:rsidR="00296EB8">
              <w:rPr>
                <w:rFonts w:ascii="Arial" w:hAnsi="Arial"/>
                <w:sz w:val="20"/>
                <w:szCs w:val="20"/>
              </w:rPr>
              <w:t>microSD</w:t>
            </w:r>
            <w:proofErr w:type="spellEnd"/>
          </w:p>
        </w:tc>
        <w:tc>
          <w:tcPr>
            <w:tcW w:w="279" w:type="dxa"/>
            <w:tcBorders>
              <w:left w:val="nil"/>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9"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4"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C0C0C0"/>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C0C0C0"/>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Borders>
              <w:bottom w:val="single" w:sz="4" w:space="0" w:color="auto"/>
            </w:tcBorders>
            <w:shd w:val="clear" w:color="auto" w:fill="auto"/>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51" w:type="dxa"/>
          </w:tcPr>
          <w:p w:rsidR="00997189" w:rsidRDefault="00AB6F3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Pr>
          <w:p w:rsidR="00997189" w:rsidRDefault="00296EB8"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997189" w:rsidP="00997189">
            <w:pPr>
              <w:spacing w:before="20" w:after="20"/>
              <w:ind w:firstLine="33"/>
              <w:jc w:val="center"/>
              <w:rPr>
                <w:rFonts w:ascii="Arial" w:hAnsi="Arial"/>
              </w:rPr>
            </w:pPr>
            <w:r>
              <w:rPr>
                <w:rFonts w:ascii="Arial" w:hAnsi="Arial"/>
              </w:rPr>
              <w:t>T4</w:t>
            </w:r>
          </w:p>
        </w:tc>
        <w:tc>
          <w:tcPr>
            <w:tcW w:w="4541" w:type="dxa"/>
            <w:tcBorders>
              <w:left w:val="nil"/>
              <w:right w:val="double" w:sz="4" w:space="0" w:color="auto"/>
            </w:tcBorders>
            <w:vAlign w:val="center"/>
          </w:tcPr>
          <w:p w:rsidR="00997189" w:rsidRPr="00BD2009" w:rsidRDefault="00997189" w:rsidP="003974DD">
            <w:pPr>
              <w:spacing w:before="20" w:after="20"/>
              <w:ind w:left="142" w:hanging="3"/>
              <w:rPr>
                <w:rFonts w:ascii="Arial" w:hAnsi="Arial"/>
                <w:sz w:val="20"/>
                <w:szCs w:val="20"/>
              </w:rPr>
            </w:pPr>
            <w:r>
              <w:rPr>
                <w:rFonts w:ascii="Arial" w:hAnsi="Arial"/>
                <w:sz w:val="20"/>
                <w:szCs w:val="20"/>
              </w:rPr>
              <w:t xml:space="preserve">Mise en </w:t>
            </w:r>
            <w:r w:rsidR="0017653C">
              <w:rPr>
                <w:rFonts w:ascii="Arial" w:hAnsi="Arial"/>
                <w:sz w:val="20"/>
                <w:szCs w:val="20"/>
              </w:rPr>
              <w:t>œuvre</w:t>
            </w:r>
            <w:r>
              <w:rPr>
                <w:rFonts w:ascii="Arial" w:hAnsi="Arial"/>
                <w:sz w:val="20"/>
                <w:szCs w:val="20"/>
              </w:rPr>
              <w:t xml:space="preserve"> </w:t>
            </w:r>
            <w:r w:rsidR="003974DD">
              <w:rPr>
                <w:rFonts w:ascii="Arial" w:hAnsi="Arial"/>
                <w:sz w:val="20"/>
                <w:szCs w:val="20"/>
              </w:rPr>
              <w:t>des différents capteurs</w:t>
            </w:r>
            <w:r w:rsidR="00296EB8">
              <w:rPr>
                <w:rFonts w:ascii="Arial" w:hAnsi="Arial"/>
                <w:sz w:val="20"/>
                <w:szCs w:val="20"/>
              </w:rPr>
              <w:t xml:space="preserve"> et actionneur (module Bluetooth)</w:t>
            </w:r>
          </w:p>
        </w:tc>
        <w:tc>
          <w:tcPr>
            <w:tcW w:w="279" w:type="dxa"/>
            <w:tcBorders>
              <w:left w:val="nil"/>
            </w:tcBorders>
            <w:shd w:val="clear" w:color="auto" w:fill="auto"/>
          </w:tcPr>
          <w:p w:rsidR="00997189" w:rsidRDefault="00997189" w:rsidP="00997189">
            <w:pPr>
              <w:spacing w:before="20" w:after="20"/>
              <w:ind w:firstLine="33"/>
              <w:jc w:val="center"/>
              <w:rPr>
                <w:rFonts w:ascii="Arial" w:hAnsi="Arial"/>
              </w:rPr>
            </w:pPr>
          </w:p>
        </w:tc>
        <w:tc>
          <w:tcPr>
            <w:tcW w:w="289" w:type="dxa"/>
            <w:shd w:val="clear" w:color="auto" w:fill="auto"/>
          </w:tcPr>
          <w:p w:rsidR="00997189" w:rsidRDefault="00997189" w:rsidP="00997189">
            <w:pPr>
              <w:spacing w:before="20" w:after="20"/>
              <w:ind w:firstLine="33"/>
              <w:jc w:val="center"/>
              <w:rPr>
                <w:rFonts w:ascii="Arial" w:hAnsi="Arial"/>
              </w:rPr>
            </w:pPr>
          </w:p>
        </w:tc>
        <w:tc>
          <w:tcPr>
            <w:tcW w:w="283" w:type="dxa"/>
            <w:shd w:val="clear" w:color="auto" w:fill="auto"/>
          </w:tcPr>
          <w:p w:rsidR="00997189" w:rsidRDefault="00997189" w:rsidP="00997189">
            <w:pPr>
              <w:spacing w:before="20" w:after="20"/>
              <w:ind w:firstLine="33"/>
              <w:jc w:val="center"/>
              <w:rPr>
                <w:rFonts w:ascii="Arial" w:hAnsi="Arial"/>
              </w:rPr>
            </w:pPr>
          </w:p>
        </w:tc>
        <w:tc>
          <w:tcPr>
            <w:tcW w:w="284" w:type="dxa"/>
            <w:shd w:val="clear" w:color="auto" w:fill="auto"/>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auto"/>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auto"/>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auto"/>
          </w:tcPr>
          <w:p w:rsidR="00997189" w:rsidRDefault="00997189" w:rsidP="00997189">
            <w:pPr>
              <w:spacing w:before="20" w:after="20"/>
              <w:ind w:firstLine="33"/>
              <w:jc w:val="center"/>
              <w:rPr>
                <w:rFonts w:ascii="Arial" w:hAnsi="Arial"/>
              </w:rPr>
            </w:pPr>
          </w:p>
        </w:tc>
        <w:tc>
          <w:tcPr>
            <w:tcW w:w="283" w:type="dxa"/>
            <w:shd w:val="clear" w:color="auto" w:fill="auto"/>
          </w:tcPr>
          <w:p w:rsidR="00997189" w:rsidRDefault="00997189" w:rsidP="00997189">
            <w:pPr>
              <w:spacing w:before="20" w:after="20"/>
              <w:ind w:firstLine="33"/>
              <w:jc w:val="center"/>
              <w:rPr>
                <w:rFonts w:ascii="Arial" w:hAnsi="Arial"/>
              </w:rPr>
            </w:pPr>
          </w:p>
        </w:tc>
        <w:tc>
          <w:tcPr>
            <w:tcW w:w="283" w:type="dxa"/>
            <w:shd w:val="clear" w:color="auto" w:fill="auto"/>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p>
        </w:tc>
        <w:tc>
          <w:tcPr>
            <w:tcW w:w="251" w:type="dxa"/>
          </w:tcPr>
          <w:p w:rsidR="00997189" w:rsidRDefault="00296EB8"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Pr>
          <w:p w:rsidR="00997189" w:rsidRDefault="00997189" w:rsidP="00997189">
            <w:pPr>
              <w:spacing w:before="20" w:after="20"/>
              <w:ind w:firstLine="33"/>
              <w:jc w:val="center"/>
              <w:rPr>
                <w:rFonts w:ascii="Arial" w:hAnsi="Arial"/>
              </w:rPr>
            </w:pP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997189" w:rsidP="00997189">
            <w:pPr>
              <w:spacing w:before="20" w:after="20"/>
              <w:ind w:firstLine="33"/>
              <w:jc w:val="center"/>
              <w:rPr>
                <w:rFonts w:ascii="Arial" w:hAnsi="Arial"/>
              </w:rPr>
            </w:pPr>
            <w:r>
              <w:rPr>
                <w:rFonts w:ascii="Arial" w:hAnsi="Arial"/>
              </w:rPr>
              <w:t>T5</w:t>
            </w:r>
          </w:p>
        </w:tc>
        <w:tc>
          <w:tcPr>
            <w:tcW w:w="4541" w:type="dxa"/>
            <w:tcBorders>
              <w:left w:val="nil"/>
              <w:right w:val="double" w:sz="4" w:space="0" w:color="auto"/>
            </w:tcBorders>
            <w:vAlign w:val="center"/>
          </w:tcPr>
          <w:p w:rsidR="00997189" w:rsidRPr="00BD2009" w:rsidRDefault="00997189" w:rsidP="00296EB8">
            <w:pPr>
              <w:spacing w:before="20" w:after="20"/>
              <w:ind w:left="142" w:hanging="3"/>
              <w:rPr>
                <w:rFonts w:ascii="Arial" w:hAnsi="Arial"/>
                <w:sz w:val="20"/>
                <w:szCs w:val="20"/>
              </w:rPr>
            </w:pPr>
            <w:r>
              <w:rPr>
                <w:rFonts w:ascii="Arial" w:hAnsi="Arial"/>
                <w:sz w:val="20"/>
                <w:szCs w:val="20"/>
              </w:rPr>
              <w:t xml:space="preserve">Mise en </w:t>
            </w:r>
            <w:r w:rsidR="0017653C">
              <w:rPr>
                <w:rFonts w:ascii="Arial" w:hAnsi="Arial"/>
                <w:sz w:val="20"/>
                <w:szCs w:val="20"/>
              </w:rPr>
              <w:t>œuvre</w:t>
            </w:r>
            <w:r>
              <w:rPr>
                <w:rFonts w:ascii="Arial" w:hAnsi="Arial"/>
                <w:sz w:val="20"/>
                <w:szCs w:val="20"/>
              </w:rPr>
              <w:t xml:space="preserve"> </w:t>
            </w:r>
            <w:r w:rsidR="00296EB8">
              <w:rPr>
                <w:rFonts w:ascii="Arial" w:hAnsi="Arial"/>
                <w:sz w:val="20"/>
                <w:szCs w:val="20"/>
              </w:rPr>
              <w:t>du module GSM/</w:t>
            </w:r>
            <w:proofErr w:type="spellStart"/>
            <w:r w:rsidR="00296EB8">
              <w:rPr>
                <w:rFonts w:ascii="Arial" w:hAnsi="Arial"/>
                <w:sz w:val="20"/>
                <w:szCs w:val="20"/>
              </w:rPr>
              <w:t>GPRS</w:t>
            </w:r>
            <w:proofErr w:type="spellEnd"/>
          </w:p>
        </w:tc>
        <w:tc>
          <w:tcPr>
            <w:tcW w:w="279" w:type="dxa"/>
            <w:tcBorders>
              <w:left w:val="nil"/>
            </w:tcBorders>
          </w:tcPr>
          <w:p w:rsidR="00997189" w:rsidRDefault="00997189" w:rsidP="00997189">
            <w:pPr>
              <w:spacing w:before="20" w:after="20"/>
              <w:ind w:firstLine="33"/>
              <w:jc w:val="center"/>
              <w:rPr>
                <w:rFonts w:ascii="Arial" w:hAnsi="Arial"/>
              </w:rPr>
            </w:pPr>
          </w:p>
        </w:tc>
        <w:tc>
          <w:tcPr>
            <w:tcW w:w="289"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296EB8"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296EB8"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296EB8"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p>
        </w:tc>
        <w:tc>
          <w:tcPr>
            <w:tcW w:w="251"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997189" w:rsidP="00997189">
            <w:pPr>
              <w:spacing w:before="20" w:after="20"/>
              <w:ind w:firstLine="33"/>
              <w:jc w:val="center"/>
              <w:rPr>
                <w:rFonts w:ascii="Arial" w:hAnsi="Arial"/>
              </w:rPr>
            </w:pPr>
            <w:r>
              <w:rPr>
                <w:rFonts w:ascii="Arial" w:hAnsi="Arial"/>
              </w:rPr>
              <w:t>T6</w:t>
            </w:r>
          </w:p>
        </w:tc>
        <w:tc>
          <w:tcPr>
            <w:tcW w:w="4541" w:type="dxa"/>
            <w:tcBorders>
              <w:left w:val="nil"/>
              <w:right w:val="double" w:sz="4" w:space="0" w:color="auto"/>
            </w:tcBorders>
            <w:vAlign w:val="center"/>
          </w:tcPr>
          <w:p w:rsidR="00997189" w:rsidRPr="00BD2009" w:rsidRDefault="00296EB8" w:rsidP="00AB6F39">
            <w:pPr>
              <w:spacing w:before="20" w:after="20"/>
              <w:ind w:left="142" w:hanging="3"/>
              <w:rPr>
                <w:rFonts w:ascii="Arial" w:hAnsi="Arial"/>
                <w:sz w:val="20"/>
                <w:szCs w:val="20"/>
              </w:rPr>
            </w:pPr>
            <w:r>
              <w:rPr>
                <w:rFonts w:ascii="Arial" w:hAnsi="Arial"/>
                <w:sz w:val="20"/>
                <w:szCs w:val="20"/>
              </w:rPr>
              <w:t>Prise en main d'</w:t>
            </w:r>
            <w:proofErr w:type="spellStart"/>
            <w:r>
              <w:rPr>
                <w:rFonts w:ascii="Arial" w:hAnsi="Arial"/>
                <w:sz w:val="20"/>
                <w:szCs w:val="20"/>
              </w:rPr>
              <w:t>AppInventor</w:t>
            </w:r>
            <w:proofErr w:type="spellEnd"/>
            <w:r>
              <w:rPr>
                <w:rFonts w:ascii="Arial" w:hAnsi="Arial"/>
                <w:sz w:val="20"/>
                <w:szCs w:val="20"/>
              </w:rPr>
              <w:t xml:space="preserve"> </w:t>
            </w:r>
          </w:p>
        </w:tc>
        <w:tc>
          <w:tcPr>
            <w:tcW w:w="279" w:type="dxa"/>
            <w:tcBorders>
              <w:left w:val="nil"/>
            </w:tcBorders>
          </w:tcPr>
          <w:p w:rsidR="00997189" w:rsidRDefault="00997189" w:rsidP="00997189">
            <w:pPr>
              <w:spacing w:before="20" w:after="20"/>
              <w:ind w:firstLine="33"/>
              <w:jc w:val="center"/>
              <w:rPr>
                <w:rFonts w:ascii="Arial" w:hAnsi="Arial"/>
              </w:rPr>
            </w:pPr>
          </w:p>
        </w:tc>
        <w:tc>
          <w:tcPr>
            <w:tcW w:w="289"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p>
        </w:tc>
        <w:tc>
          <w:tcPr>
            <w:tcW w:w="251" w:type="dxa"/>
          </w:tcPr>
          <w:p w:rsidR="00997189" w:rsidRDefault="00997189" w:rsidP="00997189">
            <w:pPr>
              <w:spacing w:before="20" w:after="20"/>
              <w:ind w:firstLine="33"/>
              <w:jc w:val="center"/>
              <w:rPr>
                <w:rFonts w:ascii="Arial" w:hAnsi="Arial"/>
              </w:rPr>
            </w:pPr>
          </w:p>
        </w:tc>
        <w:tc>
          <w:tcPr>
            <w:tcW w:w="284" w:type="dxa"/>
          </w:tcPr>
          <w:p w:rsidR="00997189" w:rsidRDefault="00AB6F39"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997189" w:rsidP="00AB6F39">
            <w:pPr>
              <w:spacing w:before="20" w:after="20"/>
              <w:ind w:firstLine="33"/>
              <w:jc w:val="center"/>
              <w:rPr>
                <w:rFonts w:ascii="Arial" w:hAnsi="Arial"/>
              </w:rPr>
            </w:pPr>
            <w:r>
              <w:rPr>
                <w:rFonts w:ascii="Arial" w:hAnsi="Arial"/>
              </w:rPr>
              <w:t>T</w:t>
            </w:r>
            <w:r w:rsidR="00AB6F39">
              <w:rPr>
                <w:rFonts w:ascii="Arial" w:hAnsi="Arial"/>
              </w:rPr>
              <w:t>7</w:t>
            </w:r>
          </w:p>
        </w:tc>
        <w:tc>
          <w:tcPr>
            <w:tcW w:w="4541" w:type="dxa"/>
            <w:tcBorders>
              <w:left w:val="nil"/>
              <w:right w:val="double" w:sz="4" w:space="0" w:color="auto"/>
            </w:tcBorders>
            <w:vAlign w:val="center"/>
          </w:tcPr>
          <w:p w:rsidR="00997189" w:rsidRPr="00BD2009" w:rsidRDefault="00296EB8" w:rsidP="003974DD">
            <w:pPr>
              <w:spacing w:before="20" w:after="20"/>
              <w:ind w:left="142" w:hanging="3"/>
              <w:rPr>
                <w:rFonts w:ascii="Arial" w:hAnsi="Arial"/>
                <w:sz w:val="20"/>
                <w:szCs w:val="20"/>
              </w:rPr>
            </w:pPr>
            <w:r>
              <w:rPr>
                <w:rFonts w:ascii="Arial" w:hAnsi="Arial"/>
                <w:sz w:val="20"/>
                <w:szCs w:val="20"/>
              </w:rPr>
              <w:t>Communication Bluetooth avec Smartphone</w:t>
            </w:r>
          </w:p>
        </w:tc>
        <w:tc>
          <w:tcPr>
            <w:tcW w:w="279" w:type="dxa"/>
            <w:tcBorders>
              <w:left w:val="nil"/>
            </w:tcBorders>
          </w:tcPr>
          <w:p w:rsidR="00997189" w:rsidRDefault="00997189" w:rsidP="00997189">
            <w:pPr>
              <w:spacing w:before="20" w:after="20"/>
              <w:ind w:firstLine="33"/>
              <w:jc w:val="center"/>
              <w:rPr>
                <w:rFonts w:ascii="Arial" w:hAnsi="Arial"/>
              </w:rPr>
            </w:pPr>
          </w:p>
        </w:tc>
        <w:tc>
          <w:tcPr>
            <w:tcW w:w="289"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51"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AB6F39" w:rsidP="00997189">
            <w:pPr>
              <w:spacing w:before="20" w:after="20"/>
              <w:ind w:firstLine="33"/>
              <w:jc w:val="center"/>
              <w:rPr>
                <w:rFonts w:ascii="Arial" w:hAnsi="Arial"/>
              </w:rPr>
            </w:pPr>
            <w:r>
              <w:rPr>
                <w:rFonts w:ascii="Arial" w:hAnsi="Arial"/>
              </w:rPr>
              <w:t>T8</w:t>
            </w:r>
          </w:p>
        </w:tc>
        <w:tc>
          <w:tcPr>
            <w:tcW w:w="4541" w:type="dxa"/>
            <w:tcBorders>
              <w:left w:val="nil"/>
              <w:right w:val="double" w:sz="4" w:space="0" w:color="auto"/>
            </w:tcBorders>
            <w:vAlign w:val="center"/>
          </w:tcPr>
          <w:p w:rsidR="00997189" w:rsidRPr="00BD2009" w:rsidRDefault="00997189" w:rsidP="003974DD">
            <w:pPr>
              <w:spacing w:before="20" w:after="20"/>
              <w:ind w:left="142" w:hanging="3"/>
              <w:rPr>
                <w:rFonts w:ascii="Arial" w:hAnsi="Arial"/>
                <w:sz w:val="20"/>
                <w:szCs w:val="20"/>
              </w:rPr>
            </w:pPr>
            <w:r>
              <w:rPr>
                <w:rFonts w:ascii="Arial" w:hAnsi="Arial"/>
                <w:sz w:val="20"/>
                <w:szCs w:val="20"/>
              </w:rPr>
              <w:t xml:space="preserve">Codage de la sous fonction </w:t>
            </w:r>
            <w:proofErr w:type="spellStart"/>
            <w:r>
              <w:rPr>
                <w:rFonts w:ascii="Arial" w:hAnsi="Arial"/>
                <w:sz w:val="20"/>
                <w:szCs w:val="20"/>
              </w:rPr>
              <w:t>SS1</w:t>
            </w:r>
            <w:proofErr w:type="spellEnd"/>
          </w:p>
        </w:tc>
        <w:tc>
          <w:tcPr>
            <w:tcW w:w="279" w:type="dxa"/>
            <w:tcBorders>
              <w:left w:val="nil"/>
            </w:tcBorders>
          </w:tcPr>
          <w:p w:rsidR="00997189" w:rsidRDefault="00997189" w:rsidP="00997189">
            <w:pPr>
              <w:spacing w:before="20" w:after="20"/>
              <w:ind w:firstLine="33"/>
              <w:jc w:val="center"/>
              <w:rPr>
                <w:rFonts w:ascii="Arial" w:hAnsi="Arial"/>
              </w:rPr>
            </w:pPr>
          </w:p>
        </w:tc>
        <w:tc>
          <w:tcPr>
            <w:tcW w:w="289"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p>
        </w:tc>
        <w:tc>
          <w:tcPr>
            <w:tcW w:w="251"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Pr>
          <w:p w:rsidR="00997189" w:rsidRDefault="00997189" w:rsidP="00997189">
            <w:pPr>
              <w:spacing w:before="20" w:after="20"/>
              <w:ind w:firstLine="33"/>
              <w:jc w:val="center"/>
              <w:rPr>
                <w:rFonts w:ascii="Arial" w:hAnsi="Arial"/>
              </w:rPr>
            </w:pP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AB6F39" w:rsidP="00997189">
            <w:pPr>
              <w:spacing w:before="20" w:after="20"/>
              <w:ind w:firstLine="33"/>
              <w:jc w:val="center"/>
              <w:rPr>
                <w:rFonts w:ascii="Arial" w:hAnsi="Arial"/>
              </w:rPr>
            </w:pPr>
            <w:r>
              <w:rPr>
                <w:rFonts w:ascii="Arial" w:hAnsi="Arial"/>
              </w:rPr>
              <w:t>T9</w:t>
            </w:r>
          </w:p>
        </w:tc>
        <w:tc>
          <w:tcPr>
            <w:tcW w:w="4541" w:type="dxa"/>
            <w:tcBorders>
              <w:left w:val="nil"/>
              <w:right w:val="double" w:sz="4" w:space="0" w:color="auto"/>
            </w:tcBorders>
            <w:vAlign w:val="center"/>
          </w:tcPr>
          <w:p w:rsidR="00997189" w:rsidRPr="00BD2009" w:rsidRDefault="00997189" w:rsidP="003974DD">
            <w:pPr>
              <w:spacing w:before="20" w:after="20"/>
              <w:ind w:left="142" w:hanging="3"/>
              <w:rPr>
                <w:rFonts w:ascii="Arial" w:hAnsi="Arial"/>
                <w:sz w:val="20"/>
                <w:szCs w:val="20"/>
              </w:rPr>
            </w:pPr>
            <w:r>
              <w:rPr>
                <w:rFonts w:ascii="Arial" w:hAnsi="Arial"/>
                <w:sz w:val="20"/>
                <w:szCs w:val="20"/>
              </w:rPr>
              <w:t xml:space="preserve">Codage de la sous fonction </w:t>
            </w:r>
            <w:proofErr w:type="spellStart"/>
            <w:r>
              <w:rPr>
                <w:rFonts w:ascii="Arial" w:hAnsi="Arial"/>
                <w:sz w:val="20"/>
                <w:szCs w:val="20"/>
              </w:rPr>
              <w:t>SS2</w:t>
            </w:r>
            <w:proofErr w:type="spellEnd"/>
          </w:p>
        </w:tc>
        <w:tc>
          <w:tcPr>
            <w:tcW w:w="279" w:type="dxa"/>
            <w:tcBorders>
              <w:left w:val="nil"/>
            </w:tcBorders>
          </w:tcPr>
          <w:p w:rsidR="00997189" w:rsidRDefault="00997189" w:rsidP="00997189">
            <w:pPr>
              <w:spacing w:before="20" w:after="20"/>
              <w:ind w:firstLine="33"/>
              <w:jc w:val="center"/>
              <w:rPr>
                <w:rFonts w:ascii="Arial" w:hAnsi="Arial"/>
              </w:rPr>
            </w:pPr>
          </w:p>
        </w:tc>
        <w:tc>
          <w:tcPr>
            <w:tcW w:w="289"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 xml:space="preserve">X </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p>
        </w:tc>
        <w:tc>
          <w:tcPr>
            <w:tcW w:w="251"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AB6F39" w:rsidP="00997189">
            <w:pPr>
              <w:spacing w:before="20" w:after="20"/>
              <w:ind w:firstLine="33"/>
              <w:jc w:val="center"/>
              <w:rPr>
                <w:rFonts w:ascii="Arial" w:hAnsi="Arial"/>
              </w:rPr>
            </w:pPr>
            <w:r>
              <w:rPr>
                <w:rFonts w:ascii="Arial" w:hAnsi="Arial"/>
              </w:rPr>
              <w:t>T10</w:t>
            </w:r>
          </w:p>
        </w:tc>
        <w:tc>
          <w:tcPr>
            <w:tcW w:w="4541" w:type="dxa"/>
            <w:tcBorders>
              <w:left w:val="nil"/>
              <w:right w:val="double" w:sz="4" w:space="0" w:color="auto"/>
            </w:tcBorders>
            <w:vAlign w:val="center"/>
          </w:tcPr>
          <w:p w:rsidR="00997189" w:rsidRPr="00BD2009" w:rsidRDefault="00997189" w:rsidP="003974DD">
            <w:pPr>
              <w:spacing w:before="20" w:after="20"/>
              <w:ind w:left="142" w:hanging="3"/>
              <w:rPr>
                <w:rFonts w:ascii="Arial" w:hAnsi="Arial"/>
                <w:sz w:val="20"/>
                <w:szCs w:val="20"/>
              </w:rPr>
            </w:pPr>
            <w:r>
              <w:rPr>
                <w:rFonts w:ascii="Arial" w:hAnsi="Arial"/>
                <w:sz w:val="20"/>
                <w:szCs w:val="20"/>
              </w:rPr>
              <w:t xml:space="preserve">Codage de la sous fonction </w:t>
            </w:r>
            <w:proofErr w:type="spellStart"/>
            <w:r>
              <w:rPr>
                <w:rFonts w:ascii="Arial" w:hAnsi="Arial"/>
                <w:sz w:val="20"/>
                <w:szCs w:val="20"/>
              </w:rPr>
              <w:t>SS3</w:t>
            </w:r>
            <w:proofErr w:type="spellEnd"/>
          </w:p>
        </w:tc>
        <w:tc>
          <w:tcPr>
            <w:tcW w:w="279" w:type="dxa"/>
            <w:tcBorders>
              <w:left w:val="nil"/>
            </w:tcBorders>
          </w:tcPr>
          <w:p w:rsidR="00997189" w:rsidRDefault="00997189" w:rsidP="00997189">
            <w:pPr>
              <w:spacing w:before="20" w:after="20"/>
              <w:ind w:firstLine="33"/>
              <w:jc w:val="center"/>
              <w:rPr>
                <w:rFonts w:ascii="Arial" w:hAnsi="Arial"/>
              </w:rPr>
            </w:pPr>
          </w:p>
        </w:tc>
        <w:tc>
          <w:tcPr>
            <w:tcW w:w="289"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51"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AB6F39" w:rsidP="00997189">
            <w:pPr>
              <w:spacing w:before="20" w:after="20"/>
              <w:ind w:firstLine="33"/>
              <w:jc w:val="center"/>
              <w:rPr>
                <w:rFonts w:ascii="Arial" w:hAnsi="Arial"/>
              </w:rPr>
            </w:pPr>
            <w:r>
              <w:rPr>
                <w:rFonts w:ascii="Arial" w:hAnsi="Arial"/>
              </w:rPr>
              <w:t>T11</w:t>
            </w:r>
          </w:p>
        </w:tc>
        <w:tc>
          <w:tcPr>
            <w:tcW w:w="4541" w:type="dxa"/>
            <w:tcBorders>
              <w:left w:val="nil"/>
              <w:right w:val="double" w:sz="4" w:space="0" w:color="auto"/>
            </w:tcBorders>
            <w:vAlign w:val="center"/>
          </w:tcPr>
          <w:p w:rsidR="00997189" w:rsidRPr="00BD2009" w:rsidRDefault="00997189" w:rsidP="003974DD">
            <w:pPr>
              <w:spacing w:before="20" w:after="20"/>
              <w:ind w:left="142" w:hanging="3"/>
              <w:rPr>
                <w:rFonts w:ascii="Arial" w:hAnsi="Arial"/>
                <w:sz w:val="20"/>
                <w:szCs w:val="20"/>
              </w:rPr>
            </w:pPr>
            <w:r>
              <w:rPr>
                <w:rFonts w:ascii="Arial" w:hAnsi="Arial"/>
                <w:sz w:val="20"/>
                <w:szCs w:val="20"/>
              </w:rPr>
              <w:t>Tests unitai</w:t>
            </w:r>
            <w:r w:rsidR="00AB6F39">
              <w:rPr>
                <w:rFonts w:ascii="Arial" w:hAnsi="Arial"/>
                <w:sz w:val="20"/>
                <w:szCs w:val="20"/>
              </w:rPr>
              <w:t>res individuels de chaque partie</w:t>
            </w:r>
          </w:p>
        </w:tc>
        <w:tc>
          <w:tcPr>
            <w:tcW w:w="279" w:type="dxa"/>
            <w:tcBorders>
              <w:left w:val="nil"/>
            </w:tcBorders>
          </w:tcPr>
          <w:p w:rsidR="00997189" w:rsidRDefault="00997189" w:rsidP="00997189">
            <w:pPr>
              <w:spacing w:before="20" w:after="20"/>
              <w:ind w:firstLine="33"/>
              <w:jc w:val="center"/>
              <w:rPr>
                <w:rFonts w:ascii="Arial" w:hAnsi="Arial"/>
              </w:rPr>
            </w:pPr>
          </w:p>
        </w:tc>
        <w:tc>
          <w:tcPr>
            <w:tcW w:w="289"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51"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AB6F39" w:rsidP="00997189">
            <w:pPr>
              <w:spacing w:before="20" w:after="20"/>
              <w:ind w:firstLine="33"/>
              <w:jc w:val="center"/>
              <w:rPr>
                <w:rFonts w:ascii="Arial" w:hAnsi="Arial"/>
              </w:rPr>
            </w:pPr>
            <w:r>
              <w:rPr>
                <w:rFonts w:ascii="Arial" w:hAnsi="Arial"/>
              </w:rPr>
              <w:t>T12</w:t>
            </w:r>
          </w:p>
        </w:tc>
        <w:tc>
          <w:tcPr>
            <w:tcW w:w="4541" w:type="dxa"/>
            <w:tcBorders>
              <w:left w:val="nil"/>
              <w:right w:val="double" w:sz="4" w:space="0" w:color="auto"/>
            </w:tcBorders>
            <w:vAlign w:val="center"/>
          </w:tcPr>
          <w:p w:rsidR="00997189" w:rsidRPr="00BD2009" w:rsidRDefault="00997189" w:rsidP="003974DD">
            <w:pPr>
              <w:spacing w:before="20" w:after="20"/>
              <w:ind w:left="142" w:hanging="3"/>
              <w:rPr>
                <w:rFonts w:ascii="Arial" w:hAnsi="Arial"/>
                <w:sz w:val="20"/>
                <w:szCs w:val="20"/>
              </w:rPr>
            </w:pPr>
            <w:r>
              <w:rPr>
                <w:rFonts w:ascii="Arial" w:hAnsi="Arial"/>
                <w:sz w:val="20"/>
                <w:szCs w:val="20"/>
              </w:rPr>
              <w:t>Intégration</w:t>
            </w:r>
          </w:p>
        </w:tc>
        <w:tc>
          <w:tcPr>
            <w:tcW w:w="279" w:type="dxa"/>
            <w:tcBorders>
              <w:left w:val="nil"/>
            </w:tcBorders>
          </w:tcPr>
          <w:p w:rsidR="00997189" w:rsidRDefault="00997189" w:rsidP="00997189">
            <w:pPr>
              <w:spacing w:before="20" w:after="20"/>
              <w:ind w:firstLine="33"/>
              <w:jc w:val="center"/>
              <w:rPr>
                <w:rFonts w:ascii="Arial" w:hAnsi="Arial"/>
              </w:rPr>
            </w:pPr>
          </w:p>
        </w:tc>
        <w:tc>
          <w:tcPr>
            <w:tcW w:w="289"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Borders>
              <w:right w:val="double" w:sz="4" w:space="0" w:color="auto"/>
            </w:tcBorders>
          </w:tcPr>
          <w:p w:rsidR="00997189" w:rsidRDefault="00997189" w:rsidP="00997189">
            <w:pPr>
              <w:spacing w:before="20" w:after="20"/>
              <w:ind w:firstLine="33"/>
              <w:jc w:val="center"/>
              <w:rPr>
                <w:rFonts w:ascii="Arial" w:hAnsi="Arial"/>
              </w:rPr>
            </w:pP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51"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997189" w:rsidP="00997189">
            <w:pPr>
              <w:spacing w:before="20" w:after="20"/>
              <w:ind w:firstLine="33"/>
              <w:jc w:val="center"/>
              <w:rPr>
                <w:rFonts w:ascii="Arial" w:hAnsi="Arial"/>
              </w:rPr>
            </w:pPr>
            <w:r>
              <w:rPr>
                <w:rFonts w:ascii="Arial" w:hAnsi="Arial"/>
              </w:rPr>
              <w:t>T1</w:t>
            </w:r>
            <w:r w:rsidR="00C66088">
              <w:rPr>
                <w:rFonts w:ascii="Arial" w:hAnsi="Arial"/>
              </w:rPr>
              <w:t>3</w:t>
            </w:r>
          </w:p>
        </w:tc>
        <w:tc>
          <w:tcPr>
            <w:tcW w:w="4541" w:type="dxa"/>
            <w:tcBorders>
              <w:left w:val="nil"/>
              <w:right w:val="double" w:sz="4" w:space="0" w:color="auto"/>
            </w:tcBorders>
            <w:vAlign w:val="center"/>
          </w:tcPr>
          <w:p w:rsidR="00997189" w:rsidRPr="00BD2009" w:rsidRDefault="00997189" w:rsidP="003974DD">
            <w:pPr>
              <w:spacing w:before="20" w:after="20"/>
              <w:ind w:left="142" w:hanging="3"/>
              <w:rPr>
                <w:rFonts w:ascii="Arial" w:hAnsi="Arial"/>
                <w:sz w:val="20"/>
                <w:szCs w:val="20"/>
              </w:rPr>
            </w:pPr>
            <w:r>
              <w:rPr>
                <w:rFonts w:ascii="Arial" w:hAnsi="Arial"/>
                <w:sz w:val="20"/>
                <w:szCs w:val="20"/>
              </w:rPr>
              <w:t>Tests de validation</w:t>
            </w:r>
          </w:p>
        </w:tc>
        <w:tc>
          <w:tcPr>
            <w:tcW w:w="279" w:type="dxa"/>
            <w:tcBorders>
              <w:left w:val="nil"/>
            </w:tcBorders>
          </w:tcPr>
          <w:p w:rsidR="00997189" w:rsidRDefault="00997189" w:rsidP="00997189">
            <w:pPr>
              <w:spacing w:before="20" w:after="20"/>
              <w:ind w:firstLine="33"/>
              <w:jc w:val="center"/>
              <w:rPr>
                <w:rFonts w:ascii="Arial" w:hAnsi="Arial"/>
              </w:rPr>
            </w:pPr>
          </w:p>
        </w:tc>
        <w:tc>
          <w:tcPr>
            <w:tcW w:w="289"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4"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shd w:val="clear" w:color="auto" w:fill="C0C0C0"/>
          </w:tcPr>
          <w:p w:rsidR="00997189" w:rsidRDefault="00997189" w:rsidP="00997189">
            <w:pPr>
              <w:spacing w:before="20" w:after="20"/>
              <w:ind w:firstLine="33"/>
              <w:jc w:val="center"/>
              <w:rPr>
                <w:rFonts w:ascii="Arial" w:hAnsi="Arial"/>
              </w:rPr>
            </w:pP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Borders>
              <w:right w:val="double" w:sz="4" w:space="0" w:color="auto"/>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r>
      <w:tr w:rsidR="00997189" w:rsidTr="003974DD">
        <w:trPr>
          <w:trHeight w:val="57"/>
          <w:jc w:val="center"/>
        </w:trPr>
        <w:tc>
          <w:tcPr>
            <w:tcW w:w="317" w:type="dxa"/>
            <w:tcBorders>
              <w:left w:val="double" w:sz="4" w:space="0" w:color="auto"/>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51"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457" w:type="dxa"/>
            <w:tcBorders>
              <w:right w:val="double" w:sz="4" w:space="0" w:color="auto"/>
            </w:tcBorders>
          </w:tcPr>
          <w:p w:rsidR="00997189" w:rsidRDefault="00997189" w:rsidP="00997189">
            <w:pPr>
              <w:spacing w:before="20" w:after="20"/>
              <w:ind w:firstLine="33"/>
              <w:jc w:val="center"/>
              <w:rPr>
                <w:rFonts w:ascii="Arial" w:hAnsi="Arial"/>
              </w:rPr>
            </w:pPr>
          </w:p>
        </w:tc>
        <w:tc>
          <w:tcPr>
            <w:tcW w:w="1134" w:type="dxa"/>
            <w:tcBorders>
              <w:left w:val="nil"/>
              <w:right w:val="double" w:sz="4" w:space="0" w:color="auto"/>
            </w:tcBorders>
          </w:tcPr>
          <w:p w:rsidR="00997189" w:rsidRDefault="00997189" w:rsidP="00997189">
            <w:pPr>
              <w:spacing w:before="20" w:after="20"/>
              <w:ind w:firstLine="33"/>
              <w:jc w:val="center"/>
              <w:rPr>
                <w:rFonts w:ascii="Arial" w:hAnsi="Arial"/>
              </w:rPr>
            </w:pPr>
            <w:r>
              <w:rPr>
                <w:rFonts w:ascii="Arial" w:hAnsi="Arial"/>
              </w:rPr>
              <w:t>T1</w:t>
            </w:r>
            <w:r w:rsidR="00C66088">
              <w:rPr>
                <w:rFonts w:ascii="Arial" w:hAnsi="Arial"/>
              </w:rPr>
              <w:t>4</w:t>
            </w:r>
          </w:p>
        </w:tc>
        <w:tc>
          <w:tcPr>
            <w:tcW w:w="4541" w:type="dxa"/>
            <w:tcBorders>
              <w:left w:val="nil"/>
              <w:right w:val="double" w:sz="4" w:space="0" w:color="auto"/>
            </w:tcBorders>
            <w:vAlign w:val="center"/>
          </w:tcPr>
          <w:p w:rsidR="00997189" w:rsidRPr="00BD2009" w:rsidRDefault="00997189" w:rsidP="003974DD">
            <w:pPr>
              <w:spacing w:before="20" w:after="20"/>
              <w:ind w:left="142" w:hanging="3"/>
              <w:rPr>
                <w:rFonts w:ascii="Arial" w:hAnsi="Arial"/>
                <w:sz w:val="20"/>
                <w:szCs w:val="20"/>
              </w:rPr>
            </w:pPr>
            <w:r>
              <w:rPr>
                <w:rFonts w:ascii="Arial" w:hAnsi="Arial"/>
                <w:sz w:val="20"/>
                <w:szCs w:val="20"/>
              </w:rPr>
              <w:t>Réalisation du dossier</w:t>
            </w:r>
          </w:p>
        </w:tc>
        <w:tc>
          <w:tcPr>
            <w:tcW w:w="279" w:type="dxa"/>
            <w:tcBorders>
              <w:left w:val="nil"/>
            </w:tcBorders>
          </w:tcPr>
          <w:p w:rsidR="00997189" w:rsidRDefault="00997189" w:rsidP="00997189">
            <w:pPr>
              <w:spacing w:before="20" w:after="20"/>
              <w:ind w:firstLine="33"/>
              <w:jc w:val="center"/>
              <w:rPr>
                <w:rFonts w:ascii="Arial" w:hAnsi="Arial"/>
              </w:rPr>
            </w:pPr>
          </w:p>
        </w:tc>
        <w:tc>
          <w:tcPr>
            <w:tcW w:w="289"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4"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shd w:val="clear" w:color="auto" w:fill="C0C0C0"/>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c>
          <w:tcPr>
            <w:tcW w:w="283" w:type="dxa"/>
            <w:tcBorders>
              <w:right w:val="double" w:sz="4" w:space="0" w:color="auto"/>
            </w:tcBorders>
          </w:tcPr>
          <w:p w:rsidR="00997189" w:rsidRDefault="00997189" w:rsidP="00997189">
            <w:pPr>
              <w:spacing w:before="20" w:after="20"/>
              <w:ind w:firstLine="33"/>
              <w:jc w:val="center"/>
              <w:rPr>
                <w:rFonts w:ascii="Arial" w:hAnsi="Arial"/>
              </w:rPr>
            </w:pPr>
            <w:r w:rsidRPr="00BD2009">
              <w:rPr>
                <w:rFonts w:ascii="Comic Sans MS" w:hAnsi="Comic Sans MS"/>
                <w:sz w:val="20"/>
                <w:szCs w:val="20"/>
              </w:rPr>
              <w:t>X</w:t>
            </w:r>
          </w:p>
        </w:tc>
      </w:tr>
    </w:tbl>
    <w:p w:rsidR="00997189" w:rsidRDefault="00997189">
      <w:pPr>
        <w:rPr>
          <w:rFonts w:eastAsia="Times New Roman" w:cs="Times New Roman"/>
          <w:sz w:val="20"/>
          <w:lang w:eastAsia="ar-SA" w:bidi="ar-SA"/>
        </w:rPr>
      </w:pPr>
    </w:p>
    <w:p w:rsidR="00997189" w:rsidRDefault="00997189">
      <w:pPr>
        <w:rPr>
          <w:rFonts w:eastAsia="Times New Roman" w:cs="Times New Roman"/>
          <w:sz w:val="20"/>
          <w:lang w:eastAsia="ar-SA" w:bidi="ar-SA"/>
        </w:rPr>
      </w:pPr>
    </w:p>
    <w:p w:rsidR="00997189" w:rsidRDefault="00997189">
      <w:pPr>
        <w:rPr>
          <w:rFonts w:eastAsia="Times New Roman" w:cs="Times New Roman"/>
          <w:sz w:val="20"/>
          <w:lang w:eastAsia="ar-SA" w:bidi="ar-SA"/>
        </w:rPr>
        <w:sectPr w:rsidR="00997189" w:rsidSect="00997189">
          <w:pgSz w:w="16838" w:h="11906" w:orient="landscape"/>
          <w:pgMar w:top="425" w:right="425" w:bottom="425" w:left="425" w:header="720" w:footer="720" w:gutter="0"/>
          <w:cols w:space="720"/>
          <w:docGrid w:linePitch="326"/>
        </w:sectPr>
      </w:pPr>
    </w:p>
    <w:p w:rsidR="00526E12" w:rsidRDefault="00526E12">
      <w:pPr>
        <w:pStyle w:val="Titre1"/>
        <w:pageBreakBefore/>
      </w:pPr>
      <w:bookmarkStart w:id="32" w:name="_Toc497126285"/>
      <w:r>
        <w:lastRenderedPageBreak/>
        <w:t>Observation de la commission de Validation</w:t>
      </w:r>
      <w:bookmarkEnd w:id="32"/>
    </w:p>
    <w:tbl>
      <w:tblPr>
        <w:tblW w:w="0" w:type="auto"/>
        <w:tblInd w:w="77" w:type="dxa"/>
        <w:tblLayout w:type="fixed"/>
        <w:tblCellMar>
          <w:left w:w="70" w:type="dxa"/>
          <w:right w:w="70" w:type="dxa"/>
        </w:tblCellMar>
        <w:tblLook w:val="0000"/>
      </w:tblPr>
      <w:tblGrid>
        <w:gridCol w:w="2662"/>
        <w:gridCol w:w="8390"/>
      </w:tblGrid>
      <w:tr w:rsidR="00526E12">
        <w:tc>
          <w:tcPr>
            <w:tcW w:w="2662" w:type="dxa"/>
            <w:shd w:val="clear" w:color="auto" w:fill="auto"/>
          </w:tcPr>
          <w:p w:rsidR="00526E12" w:rsidRDefault="00526E12">
            <w:r>
              <w:t>Ce document initial :</w:t>
            </w:r>
          </w:p>
        </w:tc>
        <w:tc>
          <w:tcPr>
            <w:tcW w:w="8390" w:type="dxa"/>
            <w:shd w:val="clear" w:color="auto" w:fill="auto"/>
          </w:tcPr>
          <w:p w:rsidR="00526E12" w:rsidRDefault="00F775B2">
            <w:pPr>
              <w:tabs>
                <w:tab w:val="left" w:pos="563"/>
              </w:tabs>
              <w:rPr>
                <w:rFonts w:eastAsia="Times New Roman" w:cs="Times New Roman"/>
                <w:sz w:val="20"/>
                <w:szCs w:val="20"/>
              </w:rPr>
            </w:pPr>
            <w:r>
              <w:rPr>
                <w:rFonts w:eastAsia="Times New Roman" w:cs="Times New Roman"/>
                <w:lang w:eastAsia="ar-SA" w:bidi="ar-SA"/>
              </w:rPr>
              <w:fldChar w:fldCharType="begin">
                <w:ffData>
                  <w:name w:val="unnamed106"/>
                  <w:enabled/>
                  <w:calcOnExit w:val="0"/>
                  <w:checkBox>
                    <w:sizeAuto/>
                    <w:default w:val="0"/>
                    <w:checked/>
                  </w:checkBox>
                </w:ffData>
              </w:fldChar>
            </w:r>
            <w:r w:rsidR="00526E12">
              <w:instrText xml:space="preserve"> FORMCHECKBOX </w:instrText>
            </w:r>
            <w:r>
              <w:rPr>
                <w:rFonts w:eastAsia="Times New Roman" w:cs="Times New Roman"/>
                <w:lang w:eastAsia="ar-SA" w:bidi="ar-SA"/>
              </w:rPr>
            </w:r>
            <w:r>
              <w:rPr>
                <w:rFonts w:eastAsia="Times New Roman" w:cs="Times New Roman"/>
                <w:lang w:eastAsia="ar-SA" w:bidi="ar-SA"/>
              </w:rPr>
              <w:fldChar w:fldCharType="end"/>
            </w:r>
            <w:r w:rsidR="00526E12">
              <w:rPr>
                <w:rFonts w:eastAsia="Times New Roman" w:cs="Times New Roman"/>
                <w:lang w:eastAsia="ar-SA" w:bidi="ar-SA"/>
              </w:rPr>
              <w:tab/>
            </w:r>
            <w:r w:rsidR="00606E91">
              <w:rPr>
                <w:rFonts w:eastAsia="Times New Roman" w:cs="Times New Roman"/>
                <w:b/>
                <w:lang w:eastAsia="ar-SA" w:bidi="ar-SA"/>
              </w:rPr>
              <w:t xml:space="preserve">comprend </w:t>
            </w:r>
            <w:r w:rsidR="00E11FA8">
              <w:rPr>
                <w:rFonts w:eastAsia="Times New Roman" w:cs="Times New Roman"/>
                <w:b/>
                <w:lang w:eastAsia="ar-SA" w:bidi="ar-SA"/>
              </w:rPr>
              <w:t>1</w:t>
            </w:r>
            <w:r w:rsidR="003974DD">
              <w:rPr>
                <w:rFonts w:eastAsia="Times New Roman" w:cs="Times New Roman"/>
                <w:b/>
                <w:lang w:eastAsia="ar-SA" w:bidi="ar-SA"/>
              </w:rPr>
              <w:t>1</w:t>
            </w:r>
            <w:r w:rsidR="00E11FA8">
              <w:rPr>
                <w:rFonts w:eastAsia="Times New Roman" w:cs="Times New Roman"/>
                <w:b/>
                <w:lang w:eastAsia="ar-SA" w:bidi="ar-SA"/>
              </w:rPr>
              <w:t xml:space="preserve"> pages.</w:t>
            </w:r>
          </w:p>
          <w:p w:rsidR="00526E12" w:rsidRDefault="00526E12" w:rsidP="00E11FA8">
            <w:pPr>
              <w:tabs>
                <w:tab w:val="right" w:leader="dot" w:pos="11906"/>
              </w:tabs>
              <w:ind w:left="567" w:right="454" w:firstLine="0"/>
              <w:rPr>
                <w:rFonts w:eastAsia="Times New Roman" w:cs="Times New Roman"/>
                <w:sz w:val="20"/>
                <w:szCs w:val="20"/>
              </w:rPr>
            </w:pPr>
          </w:p>
          <w:p w:rsidR="00E11FA8" w:rsidRPr="00E11FA8" w:rsidRDefault="00E11FA8" w:rsidP="00E11FA8">
            <w:pPr>
              <w:tabs>
                <w:tab w:val="right" w:leader="dot" w:pos="11906"/>
              </w:tabs>
              <w:ind w:left="567" w:right="454" w:firstLine="0"/>
              <w:rPr>
                <w:rFonts w:eastAsia="Times New Roman" w:cs="Times New Roman"/>
                <w:sz w:val="20"/>
                <w:szCs w:val="20"/>
              </w:rPr>
            </w:pPr>
          </w:p>
        </w:tc>
      </w:tr>
      <w:tr w:rsidR="00526E12">
        <w:tc>
          <w:tcPr>
            <w:tcW w:w="2662" w:type="dxa"/>
            <w:shd w:val="clear" w:color="auto" w:fill="auto"/>
          </w:tcPr>
          <w:p w:rsidR="00526E12" w:rsidRDefault="00526E12">
            <w:r>
              <w:rPr>
                <w:rFonts w:eastAsia="Times New Roman" w:cs="Times New Roman"/>
                <w:i/>
                <w:sz w:val="16"/>
                <w:szCs w:val="16"/>
                <w:lang w:eastAsia="ar-SA" w:bidi="ar-SA"/>
              </w:rPr>
              <w:t>(À remplir par la commission de validation qui valide le sujet de projet)</w:t>
            </w:r>
          </w:p>
        </w:tc>
        <w:tc>
          <w:tcPr>
            <w:tcW w:w="8390" w:type="dxa"/>
            <w:shd w:val="clear" w:color="auto" w:fill="auto"/>
          </w:tcPr>
          <w:p w:rsidR="00526E12" w:rsidRDefault="00F775B2">
            <w:pPr>
              <w:tabs>
                <w:tab w:val="left" w:pos="563"/>
                <w:tab w:val="right" w:leader="dot" w:pos="2840"/>
                <w:tab w:val="left" w:pos="2950"/>
                <w:tab w:val="left" w:pos="3400"/>
                <w:tab w:val="right" w:leader="dot" w:pos="4139"/>
                <w:tab w:val="left" w:pos="4250"/>
                <w:tab w:val="right" w:leader="dot" w:pos="4989"/>
                <w:tab w:val="left" w:pos="5100"/>
                <w:tab w:val="right" w:leader="dot" w:pos="5953"/>
                <w:tab w:val="left" w:pos="6063"/>
                <w:tab w:val="right" w:leader="dot" w:pos="6797"/>
              </w:tabs>
            </w:pPr>
            <w:r>
              <w:rPr>
                <w:rFonts w:eastAsia="Times New Roman" w:cs="Times New Roman"/>
                <w:lang w:eastAsia="ar-SA" w:bidi="ar-SA"/>
              </w:rPr>
              <w:fldChar w:fldCharType="begin">
                <w:ffData>
                  <w:name w:val="unnamed145"/>
                  <w:enabled/>
                  <w:calcOnExit w:val="0"/>
                  <w:checkBox>
                    <w:sizeAuto/>
                    <w:default w:val="0"/>
                    <w:checked w:val="0"/>
                  </w:checkBox>
                </w:ffData>
              </w:fldChar>
            </w:r>
            <w:r w:rsidR="00526E12">
              <w:instrText xml:space="preserve"> FORMCHECKBOX </w:instrText>
            </w:r>
            <w:r>
              <w:rPr>
                <w:rFonts w:eastAsia="Times New Roman" w:cs="Times New Roman"/>
                <w:lang w:eastAsia="ar-SA" w:bidi="ar-SA"/>
              </w:rPr>
            </w:r>
            <w:r>
              <w:rPr>
                <w:rFonts w:eastAsia="Times New Roman" w:cs="Times New Roman"/>
                <w:lang w:eastAsia="ar-SA" w:bidi="ar-SA"/>
              </w:rPr>
              <w:fldChar w:fldCharType="end"/>
            </w:r>
            <w:r w:rsidR="00526E12">
              <w:rPr>
                <w:rFonts w:eastAsia="Times New Roman" w:cs="Times New Roman"/>
                <w:lang w:eastAsia="ar-SA" w:bidi="ar-SA"/>
              </w:rPr>
              <w:tab/>
            </w:r>
            <w:r w:rsidR="00E11FA8">
              <w:rPr>
                <w:rFonts w:eastAsia="Times New Roman" w:cs="Times New Roman"/>
                <w:b/>
                <w:lang w:eastAsia="ar-SA" w:bidi="ar-SA"/>
              </w:rPr>
              <w:t>a été validé</w:t>
            </w:r>
            <w:r w:rsidR="00526E12">
              <w:rPr>
                <w:rFonts w:eastAsia="Times New Roman" w:cs="Times New Roman"/>
                <w:b/>
                <w:lang w:eastAsia="ar-SA" w:bidi="ar-SA"/>
              </w:rPr>
              <w:t xml:space="preserve"> par la Commission Académique de validation qui s’est réunie à</w:t>
            </w:r>
            <w:r w:rsidR="00526E12">
              <w:rPr>
                <w:rFonts w:eastAsia="Times New Roman" w:cs="Times New Roman"/>
                <w:b/>
                <w:lang w:eastAsia="ar-SA" w:bidi="ar-SA"/>
              </w:rPr>
              <w:br/>
            </w:r>
            <w:r w:rsidR="00526E12">
              <w:rPr>
                <w:rFonts w:eastAsia="Times New Roman" w:cs="Times New Roman"/>
                <w:lang w:eastAsia="ar-SA" w:bidi="ar-SA"/>
              </w:rPr>
              <w:tab/>
            </w:r>
            <w:r w:rsidR="00526E12">
              <w:rPr>
                <w:rFonts w:eastAsia="Times New Roman" w:cs="Times New Roman"/>
                <w:lang w:eastAsia="ar-SA" w:bidi="ar-SA"/>
              </w:rPr>
              <w:tab/>
            </w:r>
            <w:r w:rsidR="00526E12">
              <w:rPr>
                <w:rFonts w:eastAsia="Times New Roman" w:cs="Times New Roman"/>
                <w:lang w:eastAsia="ar-SA" w:bidi="ar-SA"/>
              </w:rPr>
              <w:tab/>
            </w:r>
            <w:r w:rsidR="00526E12">
              <w:rPr>
                <w:rFonts w:eastAsia="Times New Roman" w:cs="Times New Roman"/>
                <w:b/>
                <w:lang w:eastAsia="ar-SA" w:bidi="ar-SA"/>
              </w:rPr>
              <w:t>, le</w:t>
            </w:r>
            <w:r w:rsidR="00526E12">
              <w:rPr>
                <w:rFonts w:eastAsia="Times New Roman" w:cs="Times New Roman"/>
                <w:lang w:eastAsia="ar-SA" w:bidi="ar-SA"/>
              </w:rPr>
              <w:tab/>
            </w:r>
            <w:r w:rsidR="00526E12">
              <w:rPr>
                <w:rFonts w:eastAsia="Times New Roman" w:cs="Times New Roman"/>
                <w:lang w:eastAsia="ar-SA" w:bidi="ar-SA"/>
              </w:rPr>
              <w:tab/>
              <w:t xml:space="preserve"> </w:t>
            </w:r>
            <w:r w:rsidR="00526E12">
              <w:rPr>
                <w:rFonts w:eastAsia="Times New Roman" w:cs="Times New Roman"/>
                <w:b/>
                <w:lang w:eastAsia="ar-SA" w:bidi="ar-SA"/>
              </w:rPr>
              <w:t>/</w:t>
            </w:r>
            <w:r w:rsidR="00526E12">
              <w:rPr>
                <w:rFonts w:eastAsia="Times New Roman" w:cs="Times New Roman"/>
                <w:lang w:eastAsia="ar-SA" w:bidi="ar-SA"/>
              </w:rPr>
              <w:tab/>
            </w:r>
            <w:r w:rsidR="00526E12">
              <w:rPr>
                <w:rFonts w:eastAsia="Times New Roman" w:cs="Times New Roman"/>
                <w:lang w:eastAsia="ar-SA" w:bidi="ar-SA"/>
              </w:rPr>
              <w:tab/>
              <w:t xml:space="preserve"> </w:t>
            </w:r>
            <w:r w:rsidR="00526E12">
              <w:rPr>
                <w:rFonts w:eastAsia="Times New Roman" w:cs="Times New Roman"/>
                <w:b/>
                <w:lang w:eastAsia="ar-SA" w:bidi="ar-SA"/>
              </w:rPr>
              <w:t>/</w:t>
            </w:r>
            <w:r w:rsidR="00526E12">
              <w:rPr>
                <w:rFonts w:eastAsia="Times New Roman" w:cs="Times New Roman"/>
                <w:b/>
                <w:lang w:eastAsia="ar-SA" w:bidi="ar-SA"/>
              </w:rPr>
              <w:tab/>
              <w:t>20</w:t>
            </w:r>
            <w:r w:rsidR="00526E12">
              <w:rPr>
                <w:rFonts w:eastAsia="Times New Roman" w:cs="Times New Roman"/>
                <w:lang w:eastAsia="ar-SA" w:bidi="ar-SA"/>
              </w:rPr>
              <w:tab/>
            </w:r>
          </w:p>
        </w:tc>
      </w:tr>
    </w:tbl>
    <w:p w:rsidR="00526E12" w:rsidRDefault="00526E12">
      <w:pPr>
        <w:rPr>
          <w:rFonts w:eastAsia="Times New Roman" w:cs="Times New Roman"/>
          <w:sz w:val="20"/>
          <w:lang w:eastAsia="ar-SA" w:bidi="ar-SA"/>
        </w:rPr>
      </w:pPr>
    </w:p>
    <w:tbl>
      <w:tblPr>
        <w:tblW w:w="0" w:type="auto"/>
        <w:tblInd w:w="77" w:type="dxa"/>
        <w:tblLayout w:type="fixed"/>
        <w:tblCellMar>
          <w:left w:w="70" w:type="dxa"/>
          <w:right w:w="70" w:type="dxa"/>
        </w:tblCellMar>
        <w:tblLook w:val="0000"/>
      </w:tblPr>
      <w:tblGrid>
        <w:gridCol w:w="4025"/>
        <w:gridCol w:w="7027"/>
      </w:tblGrid>
      <w:tr w:rsidR="00526E12">
        <w:trPr>
          <w:tblHeader/>
        </w:trPr>
        <w:tc>
          <w:tcPr>
            <w:tcW w:w="4025" w:type="dxa"/>
            <w:tcBorders>
              <w:top w:val="single" w:sz="8" w:space="0" w:color="000000"/>
              <w:left w:val="single" w:sz="8" w:space="0" w:color="000000"/>
              <w:bottom w:val="single" w:sz="1" w:space="0" w:color="000000"/>
            </w:tcBorders>
            <w:shd w:val="clear" w:color="auto" w:fill="auto"/>
            <w:vAlign w:val="center"/>
          </w:tcPr>
          <w:p w:rsidR="00526E12" w:rsidRDefault="00526E12">
            <w:pPr>
              <w:snapToGrid w:val="0"/>
              <w:spacing w:before="113" w:after="113"/>
              <w:ind w:left="72" w:firstLine="0"/>
              <w:rPr>
                <w:rFonts w:eastAsia="Times New Roman" w:cs="Times New Roman"/>
                <w:sz w:val="20"/>
                <w:szCs w:val="20"/>
                <w:lang w:eastAsia="ar-SA" w:bidi="ar-SA"/>
              </w:rPr>
            </w:pPr>
            <w:r>
              <w:rPr>
                <w:rFonts w:eastAsia="Times New Roman" w:cs="Times New Roman"/>
                <w:sz w:val="20"/>
                <w:szCs w:val="20"/>
                <w:lang w:eastAsia="ar-SA" w:bidi="ar-SA"/>
              </w:rPr>
              <w:t>Contenu du projet :</w:t>
            </w:r>
          </w:p>
        </w:tc>
        <w:tc>
          <w:tcPr>
            <w:tcW w:w="7027" w:type="dxa"/>
            <w:tcBorders>
              <w:top w:val="single" w:sz="8" w:space="0" w:color="000000"/>
              <w:bottom w:val="single" w:sz="1" w:space="0" w:color="000000"/>
              <w:right w:val="single" w:sz="8" w:space="0" w:color="000000"/>
            </w:tcBorders>
            <w:shd w:val="clear" w:color="auto" w:fill="auto"/>
            <w:vAlign w:val="center"/>
          </w:tcPr>
          <w:p w:rsidR="00526E12" w:rsidRDefault="00526E12">
            <w:pPr>
              <w:tabs>
                <w:tab w:val="right" w:pos="2550"/>
                <w:tab w:val="right" w:pos="4825"/>
                <w:tab w:val="right" w:pos="6308"/>
              </w:tabs>
              <w:snapToGrid w:val="0"/>
              <w:spacing w:before="113" w:after="113"/>
            </w:pPr>
            <w:r>
              <w:rPr>
                <w:rFonts w:eastAsia="Times New Roman" w:cs="Times New Roman"/>
                <w:sz w:val="20"/>
                <w:szCs w:val="20"/>
                <w:lang w:eastAsia="ar-SA" w:bidi="ar-SA"/>
              </w:rPr>
              <w:tab/>
              <w:t xml:space="preserve">Défini </w:t>
            </w:r>
            <w:r w:rsidR="00F775B2">
              <w:rPr>
                <w:rFonts w:eastAsia="Times New Roman" w:cs="Times New Roman"/>
                <w:sz w:val="20"/>
                <w:szCs w:val="20"/>
                <w:lang w:eastAsia="ar-SA" w:bidi="ar-SA"/>
              </w:rPr>
              <w:fldChar w:fldCharType="begin">
                <w:ffData>
                  <w:name w:val="unnamed107"/>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Insuffisamment défini </w:t>
            </w:r>
            <w:r w:rsidR="00F775B2">
              <w:rPr>
                <w:rFonts w:eastAsia="Times New Roman" w:cs="Times New Roman"/>
                <w:sz w:val="20"/>
                <w:szCs w:val="20"/>
                <w:lang w:eastAsia="ar-SA" w:bidi="ar-SA"/>
              </w:rPr>
              <w:fldChar w:fldCharType="begin">
                <w:ffData>
                  <w:name w:val="unnamed108"/>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défini </w:t>
            </w:r>
            <w:r w:rsidR="00F775B2">
              <w:rPr>
                <w:rFonts w:eastAsia="Times New Roman" w:cs="Times New Roman"/>
                <w:sz w:val="20"/>
                <w:szCs w:val="20"/>
                <w:lang w:eastAsia="ar-SA" w:bidi="ar-SA"/>
              </w:rPr>
              <w:fldChar w:fldCharType="begin">
                <w:ffData>
                  <w:name w:val="unnamed109"/>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c>
          <w:tcPr>
            <w:tcW w:w="4025" w:type="dxa"/>
            <w:tcBorders>
              <w:left w:val="single" w:sz="8" w:space="0" w:color="000000"/>
              <w:bottom w:val="single" w:sz="1" w:space="0" w:color="000000"/>
            </w:tcBorders>
            <w:shd w:val="clear" w:color="auto" w:fill="auto"/>
            <w:vAlign w:val="center"/>
          </w:tcPr>
          <w:p w:rsidR="00526E12" w:rsidRDefault="00526E12">
            <w:pPr>
              <w:spacing w:before="113" w:after="113"/>
              <w:ind w:left="72" w:firstLine="0"/>
              <w:rPr>
                <w:rFonts w:eastAsia="Times New Roman" w:cs="Times New Roman"/>
                <w:sz w:val="20"/>
                <w:szCs w:val="20"/>
                <w:lang w:eastAsia="ar-SA" w:bidi="ar-SA"/>
              </w:rPr>
            </w:pPr>
            <w:r>
              <w:rPr>
                <w:rFonts w:eastAsia="Times New Roman" w:cs="Times New Roman"/>
                <w:sz w:val="20"/>
                <w:szCs w:val="20"/>
                <w:lang w:eastAsia="ar-SA" w:bidi="ar-SA"/>
              </w:rPr>
              <w:t>Problème à résoudre :</w:t>
            </w:r>
          </w:p>
        </w:tc>
        <w:tc>
          <w:tcPr>
            <w:tcW w:w="7027" w:type="dxa"/>
            <w:tcBorders>
              <w:bottom w:val="single" w:sz="1" w:space="0" w:color="000000"/>
              <w:right w:val="single" w:sz="8" w:space="0" w:color="000000"/>
            </w:tcBorders>
            <w:shd w:val="clear" w:color="auto" w:fill="auto"/>
            <w:vAlign w:val="center"/>
          </w:tcPr>
          <w:p w:rsidR="00526E12" w:rsidRDefault="00526E12">
            <w:pPr>
              <w:tabs>
                <w:tab w:val="right" w:pos="2550"/>
                <w:tab w:val="right" w:pos="6308"/>
              </w:tabs>
              <w:spacing w:before="113" w:after="113"/>
            </w:pPr>
            <w:r>
              <w:rPr>
                <w:rFonts w:eastAsia="Times New Roman" w:cs="Times New Roman"/>
                <w:sz w:val="20"/>
                <w:szCs w:val="20"/>
                <w:lang w:eastAsia="ar-SA" w:bidi="ar-SA"/>
              </w:rPr>
              <w:tab/>
              <w:t xml:space="preserve">Cohérent techniquement </w:t>
            </w:r>
            <w:r w:rsidR="00F775B2">
              <w:rPr>
                <w:rFonts w:eastAsia="Times New Roman" w:cs="Times New Roman"/>
                <w:sz w:val="20"/>
                <w:szCs w:val="20"/>
                <w:lang w:eastAsia="ar-SA" w:bidi="ar-SA"/>
              </w:rPr>
              <w:fldChar w:fldCharType="begin">
                <w:ffData>
                  <w:name w:val="unnamed110"/>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Pertinent / À un niveau BTS SN </w:t>
            </w:r>
            <w:r w:rsidR="00F775B2">
              <w:rPr>
                <w:rFonts w:eastAsia="Times New Roman" w:cs="Times New Roman"/>
                <w:sz w:val="20"/>
                <w:szCs w:val="20"/>
                <w:lang w:eastAsia="ar-SA" w:bidi="ar-SA"/>
              </w:rPr>
              <w:fldChar w:fldCharType="begin">
                <w:ffData>
                  <w:name w:val="unnamed111"/>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c>
          <w:tcPr>
            <w:tcW w:w="4025" w:type="dxa"/>
            <w:tcBorders>
              <w:left w:val="single" w:sz="8" w:space="0" w:color="000000"/>
              <w:bottom w:val="single" w:sz="1" w:space="0" w:color="000000"/>
            </w:tcBorders>
            <w:shd w:val="clear" w:color="auto" w:fill="auto"/>
            <w:vAlign w:val="center"/>
          </w:tcPr>
          <w:p w:rsidR="00526E12" w:rsidRDefault="00526E12">
            <w:pPr>
              <w:snapToGrid w:val="0"/>
              <w:spacing w:before="113" w:after="113"/>
              <w:ind w:left="72" w:firstLine="0"/>
              <w:rPr>
                <w:rFonts w:eastAsia="Times New Roman" w:cs="Times New Roman"/>
                <w:sz w:val="20"/>
                <w:szCs w:val="20"/>
                <w:lang w:eastAsia="ar-SA" w:bidi="ar-SA"/>
              </w:rPr>
            </w:pPr>
            <w:r>
              <w:rPr>
                <w:rFonts w:eastAsia="Times New Roman" w:cs="Times New Roman"/>
                <w:sz w:val="20"/>
                <w:szCs w:val="20"/>
                <w:lang w:eastAsia="ar-SA" w:bidi="ar-SA"/>
              </w:rPr>
              <w:t>Complexité technique :</w:t>
            </w:r>
            <w:r>
              <w:rPr>
                <w:rFonts w:eastAsia="Times New Roman" w:cs="Times New Roman"/>
                <w:sz w:val="20"/>
                <w:szCs w:val="20"/>
                <w:lang w:eastAsia="ar-SA" w:bidi="ar-SA"/>
              </w:rPr>
              <w:br/>
            </w:r>
            <w:r>
              <w:rPr>
                <w:rFonts w:eastAsia="Times New Roman" w:cs="Times New Roman"/>
                <w:i/>
                <w:sz w:val="20"/>
                <w:szCs w:val="20"/>
                <w:lang w:eastAsia="ar-SA" w:bidi="ar-SA"/>
              </w:rPr>
              <w:t>(liée au support ou au moyen utilisés)</w:t>
            </w:r>
          </w:p>
        </w:tc>
        <w:tc>
          <w:tcPr>
            <w:tcW w:w="7027" w:type="dxa"/>
            <w:tcBorders>
              <w:bottom w:val="single" w:sz="1" w:space="0" w:color="000000"/>
              <w:right w:val="single" w:sz="8" w:space="0" w:color="000000"/>
            </w:tcBorders>
            <w:shd w:val="clear" w:color="auto" w:fill="auto"/>
            <w:vAlign w:val="center"/>
          </w:tcPr>
          <w:p w:rsidR="00526E12" w:rsidRDefault="00526E12">
            <w:pPr>
              <w:tabs>
                <w:tab w:val="right" w:pos="2550"/>
                <w:tab w:val="right" w:pos="4825"/>
                <w:tab w:val="right" w:pos="6308"/>
              </w:tabs>
              <w:snapToGrid w:val="0"/>
              <w:spacing w:before="113" w:after="113"/>
            </w:pPr>
            <w:r>
              <w:rPr>
                <w:rFonts w:eastAsia="Times New Roman" w:cs="Times New Roman"/>
                <w:sz w:val="20"/>
                <w:szCs w:val="20"/>
                <w:lang w:eastAsia="ar-SA" w:bidi="ar-SA"/>
              </w:rPr>
              <w:tab/>
              <w:t xml:space="preserve">Suffisante </w:t>
            </w:r>
            <w:r w:rsidR="00F775B2">
              <w:rPr>
                <w:rFonts w:eastAsia="Times New Roman" w:cs="Times New Roman"/>
                <w:sz w:val="20"/>
                <w:szCs w:val="20"/>
                <w:lang w:eastAsia="ar-SA" w:bidi="ar-SA"/>
              </w:rPr>
              <w:fldChar w:fldCharType="begin">
                <w:ffData>
                  <w:name w:val="unnamed112"/>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Insuffisante </w:t>
            </w:r>
            <w:r w:rsidR="00F775B2">
              <w:rPr>
                <w:rFonts w:eastAsia="Times New Roman" w:cs="Times New Roman"/>
                <w:sz w:val="20"/>
                <w:szCs w:val="20"/>
                <w:lang w:eastAsia="ar-SA" w:bidi="ar-SA"/>
              </w:rPr>
              <w:fldChar w:fldCharType="begin">
                <w:ffData>
                  <w:name w:val="unnamed113"/>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Exagérée </w:t>
            </w:r>
            <w:r w:rsidR="00F775B2">
              <w:rPr>
                <w:rFonts w:eastAsia="Times New Roman" w:cs="Times New Roman"/>
                <w:sz w:val="20"/>
                <w:szCs w:val="20"/>
                <w:lang w:eastAsia="ar-SA" w:bidi="ar-SA"/>
              </w:rPr>
              <w:fldChar w:fldCharType="begin">
                <w:ffData>
                  <w:name w:val="unnamed114"/>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rPr>
          <w:trHeight w:val="688"/>
        </w:trPr>
        <w:tc>
          <w:tcPr>
            <w:tcW w:w="4025" w:type="dxa"/>
            <w:tcBorders>
              <w:left w:val="single" w:sz="8" w:space="0" w:color="000000"/>
              <w:bottom w:val="single" w:sz="1" w:space="0" w:color="000000"/>
            </w:tcBorders>
            <w:shd w:val="clear" w:color="auto" w:fill="auto"/>
            <w:vAlign w:val="center"/>
          </w:tcPr>
          <w:p w:rsidR="00526E12" w:rsidRDefault="00526E12">
            <w:pPr>
              <w:snapToGrid w:val="0"/>
              <w:spacing w:before="113" w:after="113"/>
              <w:ind w:left="74" w:firstLine="0"/>
              <w:rPr>
                <w:rFonts w:eastAsia="Times New Roman" w:cs="Times New Roman"/>
                <w:sz w:val="20"/>
                <w:szCs w:val="20"/>
                <w:lang w:eastAsia="ar-SA" w:bidi="ar-SA"/>
              </w:rPr>
            </w:pPr>
            <w:r>
              <w:rPr>
                <w:rFonts w:eastAsia="Times New Roman" w:cs="Times New Roman"/>
                <w:sz w:val="20"/>
                <w:szCs w:val="20"/>
                <w:lang w:eastAsia="ar-SA" w:bidi="ar-SA"/>
              </w:rPr>
              <w:t>Cohérence pédagogique :</w:t>
            </w:r>
            <w:r>
              <w:rPr>
                <w:rFonts w:eastAsia="Times New Roman" w:cs="Times New Roman"/>
                <w:sz w:val="20"/>
                <w:szCs w:val="20"/>
                <w:lang w:eastAsia="ar-SA" w:bidi="ar-SA"/>
              </w:rPr>
              <w:br/>
            </w:r>
            <w:r>
              <w:rPr>
                <w:rFonts w:eastAsia="Times New Roman" w:cs="Times New Roman"/>
                <w:i/>
                <w:sz w:val="20"/>
                <w:szCs w:val="20"/>
                <w:lang w:eastAsia="ar-SA" w:bidi="ar-SA"/>
              </w:rPr>
              <w:t>(relative aux objectifs de l’épreuve)</w:t>
            </w:r>
          </w:p>
        </w:tc>
        <w:tc>
          <w:tcPr>
            <w:tcW w:w="7027" w:type="dxa"/>
            <w:tcBorders>
              <w:bottom w:val="single" w:sz="1" w:space="0" w:color="000000"/>
              <w:right w:val="single" w:sz="8" w:space="0" w:color="000000"/>
            </w:tcBorders>
            <w:shd w:val="clear" w:color="auto" w:fill="auto"/>
            <w:vAlign w:val="center"/>
          </w:tcPr>
          <w:p w:rsidR="00526E12" w:rsidRDefault="00526E12">
            <w:pPr>
              <w:tabs>
                <w:tab w:val="right" w:pos="1347"/>
                <w:tab w:val="right" w:pos="4040"/>
                <w:tab w:val="right" w:pos="6308"/>
              </w:tabs>
              <w:snapToGrid w:val="0"/>
              <w:spacing w:before="113" w:after="113"/>
            </w:pPr>
            <w:r>
              <w:rPr>
                <w:rFonts w:eastAsia="Times New Roman" w:cs="Times New Roman"/>
                <w:sz w:val="20"/>
                <w:szCs w:val="20"/>
                <w:lang w:eastAsia="ar-SA" w:bidi="ar-SA"/>
              </w:rPr>
              <w:t>Le projet permet l’évaluation de toutes les compétences terminales</w:t>
            </w:r>
            <w:r>
              <w:rPr>
                <w:rFonts w:eastAsia="Times New Roman" w:cs="Times New Roman"/>
                <w:sz w:val="20"/>
                <w:szCs w:val="20"/>
                <w:lang w:eastAsia="ar-SA" w:bidi="ar-SA"/>
              </w:rPr>
              <w:tab/>
            </w:r>
            <w:r w:rsidR="00F775B2">
              <w:rPr>
                <w:rFonts w:eastAsia="Times New Roman" w:cs="Times New Roman"/>
                <w:sz w:val="20"/>
                <w:szCs w:val="20"/>
                <w:lang w:eastAsia="ar-SA" w:bidi="ar-SA"/>
              </w:rPr>
              <w:fldChar w:fldCharType="begin">
                <w:ffData>
                  <w:name w:val="unnamed115"/>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br/>
              <w:t>Chaque candidat peut être évalué sur chacune des compétences</w:t>
            </w:r>
            <w:r>
              <w:rPr>
                <w:rFonts w:eastAsia="Times New Roman" w:cs="Times New Roman"/>
                <w:sz w:val="20"/>
                <w:szCs w:val="20"/>
                <w:lang w:eastAsia="ar-SA" w:bidi="ar-SA"/>
              </w:rPr>
              <w:tab/>
            </w:r>
            <w:r w:rsidR="00F775B2">
              <w:rPr>
                <w:rFonts w:eastAsia="Times New Roman" w:cs="Times New Roman"/>
                <w:sz w:val="20"/>
                <w:szCs w:val="20"/>
                <w:lang w:eastAsia="ar-SA" w:bidi="ar-SA"/>
              </w:rPr>
              <w:fldChar w:fldCharType="begin">
                <w:ffData>
                  <w:name w:val="unnamed116"/>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c>
          <w:tcPr>
            <w:tcW w:w="4025" w:type="dxa"/>
            <w:tcBorders>
              <w:left w:val="single" w:sz="8" w:space="0" w:color="000000"/>
              <w:bottom w:val="single" w:sz="1" w:space="0" w:color="000000"/>
            </w:tcBorders>
            <w:shd w:val="clear" w:color="auto" w:fill="auto"/>
            <w:vAlign w:val="center"/>
          </w:tcPr>
          <w:p w:rsidR="00526E12" w:rsidRDefault="00526E12">
            <w:pPr>
              <w:snapToGrid w:val="0"/>
              <w:spacing w:before="113" w:after="113"/>
              <w:ind w:left="72" w:firstLine="0"/>
              <w:rPr>
                <w:rFonts w:eastAsia="Times New Roman" w:cs="Times New Roman"/>
                <w:sz w:val="20"/>
                <w:szCs w:val="20"/>
                <w:lang w:eastAsia="ar-SA" w:bidi="ar-SA"/>
              </w:rPr>
            </w:pPr>
            <w:r>
              <w:rPr>
                <w:rFonts w:eastAsia="Times New Roman" w:cs="Times New Roman"/>
                <w:sz w:val="20"/>
                <w:szCs w:val="20"/>
                <w:lang w:eastAsia="ar-SA" w:bidi="ar-SA"/>
              </w:rPr>
              <w:t>Planification des tâches demandées aux étudiants, délais prévus, … :</w:t>
            </w:r>
          </w:p>
        </w:tc>
        <w:tc>
          <w:tcPr>
            <w:tcW w:w="7027" w:type="dxa"/>
            <w:tcBorders>
              <w:bottom w:val="single" w:sz="1" w:space="0" w:color="000000"/>
              <w:right w:val="single" w:sz="8" w:space="0" w:color="000000"/>
            </w:tcBorders>
            <w:shd w:val="clear" w:color="auto" w:fill="auto"/>
            <w:vAlign w:val="center"/>
          </w:tcPr>
          <w:p w:rsidR="00526E12" w:rsidRDefault="00526E12">
            <w:pPr>
              <w:tabs>
                <w:tab w:val="right" w:pos="2550"/>
                <w:tab w:val="right" w:pos="4825"/>
                <w:tab w:val="right" w:pos="6308"/>
              </w:tabs>
              <w:snapToGrid w:val="0"/>
              <w:spacing w:before="113" w:after="113"/>
            </w:pPr>
            <w:r>
              <w:rPr>
                <w:rFonts w:eastAsia="Times New Roman" w:cs="Times New Roman"/>
                <w:sz w:val="20"/>
                <w:szCs w:val="20"/>
                <w:lang w:eastAsia="ar-SA" w:bidi="ar-SA"/>
              </w:rPr>
              <w:t>Projet …</w:t>
            </w:r>
            <w:r>
              <w:rPr>
                <w:rFonts w:eastAsia="Times New Roman" w:cs="Times New Roman"/>
                <w:sz w:val="20"/>
                <w:szCs w:val="20"/>
                <w:lang w:eastAsia="ar-SA" w:bidi="ar-SA"/>
              </w:rPr>
              <w:br/>
            </w:r>
            <w:r>
              <w:rPr>
                <w:rFonts w:eastAsia="Times New Roman" w:cs="Times New Roman"/>
                <w:sz w:val="20"/>
                <w:szCs w:val="20"/>
                <w:lang w:eastAsia="ar-SA" w:bidi="ar-SA"/>
              </w:rPr>
              <w:tab/>
              <w:t xml:space="preserve">Défini et raisonnable </w:t>
            </w:r>
            <w:r w:rsidR="00F775B2">
              <w:rPr>
                <w:rFonts w:eastAsia="Times New Roman" w:cs="Times New Roman"/>
                <w:sz w:val="20"/>
                <w:szCs w:val="20"/>
                <w:lang w:eastAsia="ar-SA" w:bidi="ar-SA"/>
              </w:rPr>
              <w:fldChar w:fldCharType="begin">
                <w:ffData>
                  <w:name w:val="unnamed117"/>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Insuffisamment défini </w:t>
            </w:r>
            <w:r w:rsidR="00F775B2">
              <w:rPr>
                <w:rFonts w:eastAsia="Times New Roman" w:cs="Times New Roman"/>
                <w:sz w:val="20"/>
                <w:szCs w:val="20"/>
                <w:lang w:eastAsia="ar-SA" w:bidi="ar-SA"/>
              </w:rPr>
              <w:fldChar w:fldCharType="begin">
                <w:ffData>
                  <w:name w:val="unnamed118"/>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défini </w:t>
            </w:r>
            <w:r w:rsidR="00F775B2">
              <w:rPr>
                <w:rFonts w:eastAsia="Times New Roman" w:cs="Times New Roman"/>
                <w:sz w:val="20"/>
                <w:szCs w:val="20"/>
                <w:lang w:eastAsia="ar-SA" w:bidi="ar-SA"/>
              </w:rPr>
              <w:fldChar w:fldCharType="begin">
                <w:ffData>
                  <w:name w:val="unnamed119"/>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c>
          <w:tcPr>
            <w:tcW w:w="4025" w:type="dxa"/>
            <w:tcBorders>
              <w:left w:val="single" w:sz="8" w:space="0" w:color="000000"/>
              <w:bottom w:val="single" w:sz="1" w:space="0" w:color="000000"/>
            </w:tcBorders>
            <w:shd w:val="clear" w:color="auto" w:fill="auto"/>
            <w:vAlign w:val="center"/>
          </w:tcPr>
          <w:p w:rsidR="00526E12" w:rsidRDefault="00526E12">
            <w:pPr>
              <w:snapToGrid w:val="0"/>
              <w:spacing w:before="113" w:after="113"/>
              <w:ind w:left="72" w:firstLine="0"/>
              <w:rPr>
                <w:rFonts w:eastAsia="Times New Roman" w:cs="Times New Roman"/>
                <w:sz w:val="20"/>
                <w:szCs w:val="20"/>
                <w:lang w:eastAsia="ar-SA" w:bidi="ar-SA"/>
              </w:rPr>
            </w:pPr>
            <w:r>
              <w:rPr>
                <w:rFonts w:eastAsia="Times New Roman" w:cs="Times New Roman"/>
                <w:sz w:val="20"/>
                <w:szCs w:val="20"/>
                <w:lang w:eastAsia="ar-SA" w:bidi="ar-SA"/>
              </w:rPr>
              <w:t xml:space="preserve">Les revues de projet sont-elles prévues : </w:t>
            </w:r>
            <w:r>
              <w:rPr>
                <w:rFonts w:eastAsia="Times New Roman" w:cs="Times New Roman"/>
                <w:i/>
                <w:sz w:val="20"/>
                <w:szCs w:val="20"/>
                <w:lang w:eastAsia="ar-SA" w:bidi="ar-SA"/>
              </w:rPr>
              <w:t>(dates, modalités, évaluation)</w:t>
            </w:r>
          </w:p>
        </w:tc>
        <w:tc>
          <w:tcPr>
            <w:tcW w:w="7027" w:type="dxa"/>
            <w:tcBorders>
              <w:bottom w:val="single" w:sz="1" w:space="0" w:color="000000"/>
              <w:right w:val="single" w:sz="8" w:space="0" w:color="000000"/>
            </w:tcBorders>
            <w:shd w:val="clear" w:color="auto" w:fill="auto"/>
            <w:vAlign w:val="center"/>
          </w:tcPr>
          <w:p w:rsidR="00526E12" w:rsidRDefault="00526E12">
            <w:pPr>
              <w:tabs>
                <w:tab w:val="right" w:pos="2550"/>
                <w:tab w:val="right" w:pos="4825"/>
                <w:tab w:val="right" w:pos="6308"/>
              </w:tabs>
              <w:snapToGrid w:val="0"/>
              <w:spacing w:before="113" w:after="113"/>
            </w:pPr>
            <w:r>
              <w:rPr>
                <w:rFonts w:eastAsia="Times New Roman" w:cs="Times New Roman"/>
                <w:sz w:val="20"/>
                <w:szCs w:val="20"/>
                <w:lang w:eastAsia="ar-SA" w:bidi="ar-SA"/>
              </w:rPr>
              <w:tab/>
              <w:t xml:space="preserve">Oui </w:t>
            </w:r>
            <w:r w:rsidR="00F775B2">
              <w:rPr>
                <w:rFonts w:eastAsia="Times New Roman" w:cs="Times New Roman"/>
                <w:sz w:val="20"/>
                <w:szCs w:val="20"/>
                <w:lang w:eastAsia="ar-SA" w:bidi="ar-SA"/>
              </w:rPr>
              <w:fldChar w:fldCharType="begin">
                <w:ffData>
                  <w:name w:val="unnamed120"/>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w:t>
            </w:r>
            <w:r w:rsidR="00F775B2">
              <w:rPr>
                <w:rFonts w:eastAsia="Times New Roman" w:cs="Times New Roman"/>
                <w:sz w:val="20"/>
                <w:szCs w:val="20"/>
                <w:lang w:eastAsia="ar-SA" w:bidi="ar-SA"/>
              </w:rPr>
              <w:fldChar w:fldCharType="begin">
                <w:ffData>
                  <w:name w:val="unnamed121"/>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r w:rsidR="00526E12">
        <w:tc>
          <w:tcPr>
            <w:tcW w:w="4025" w:type="dxa"/>
            <w:tcBorders>
              <w:left w:val="single" w:sz="8" w:space="0" w:color="000000"/>
              <w:bottom w:val="single" w:sz="8" w:space="0" w:color="000000"/>
            </w:tcBorders>
            <w:shd w:val="clear" w:color="auto" w:fill="auto"/>
            <w:vAlign w:val="center"/>
          </w:tcPr>
          <w:p w:rsidR="00526E12" w:rsidRDefault="00526E12">
            <w:pPr>
              <w:snapToGrid w:val="0"/>
              <w:spacing w:before="113" w:after="113"/>
              <w:ind w:left="72" w:firstLine="0"/>
              <w:rPr>
                <w:rFonts w:eastAsia="Times New Roman" w:cs="Times New Roman"/>
                <w:sz w:val="20"/>
                <w:szCs w:val="20"/>
                <w:lang w:eastAsia="ar-SA" w:bidi="ar-SA"/>
              </w:rPr>
            </w:pPr>
            <w:r>
              <w:rPr>
                <w:rFonts w:eastAsia="Times New Roman" w:cs="Times New Roman"/>
                <w:sz w:val="20"/>
                <w:szCs w:val="20"/>
                <w:lang w:eastAsia="ar-SA" w:bidi="ar-SA"/>
              </w:rPr>
              <w:t>Conformité par rapport au référentiel et à la définition de l’épreuve :</w:t>
            </w:r>
          </w:p>
        </w:tc>
        <w:tc>
          <w:tcPr>
            <w:tcW w:w="7027" w:type="dxa"/>
            <w:tcBorders>
              <w:bottom w:val="single" w:sz="8" w:space="0" w:color="000000"/>
              <w:right w:val="single" w:sz="8" w:space="0" w:color="000000"/>
            </w:tcBorders>
            <w:shd w:val="clear" w:color="auto" w:fill="auto"/>
            <w:vAlign w:val="center"/>
          </w:tcPr>
          <w:p w:rsidR="00526E12" w:rsidRDefault="00526E12">
            <w:pPr>
              <w:tabs>
                <w:tab w:val="right" w:pos="2550"/>
                <w:tab w:val="right" w:pos="4825"/>
                <w:tab w:val="right" w:pos="6308"/>
              </w:tabs>
              <w:snapToGrid w:val="0"/>
              <w:spacing w:before="113" w:after="113"/>
            </w:pPr>
            <w:r>
              <w:rPr>
                <w:rFonts w:eastAsia="Times New Roman" w:cs="Times New Roman"/>
                <w:sz w:val="20"/>
                <w:szCs w:val="20"/>
                <w:lang w:eastAsia="ar-SA" w:bidi="ar-SA"/>
              </w:rPr>
              <w:tab/>
              <w:t xml:space="preserve">Oui </w:t>
            </w:r>
            <w:r w:rsidR="00F775B2">
              <w:rPr>
                <w:rFonts w:eastAsia="Times New Roman" w:cs="Times New Roman"/>
                <w:sz w:val="20"/>
                <w:szCs w:val="20"/>
                <w:lang w:eastAsia="ar-SA" w:bidi="ar-SA"/>
              </w:rPr>
              <w:fldChar w:fldCharType="begin">
                <w:ffData>
                  <w:name w:val="unnamed122"/>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r>
              <w:rPr>
                <w:rFonts w:eastAsia="Times New Roman" w:cs="Times New Roman"/>
                <w:sz w:val="20"/>
                <w:szCs w:val="20"/>
                <w:lang w:eastAsia="ar-SA" w:bidi="ar-SA"/>
              </w:rPr>
              <w:tab/>
              <w:t xml:space="preserve">Non </w:t>
            </w:r>
            <w:r w:rsidR="00F775B2">
              <w:rPr>
                <w:rFonts w:eastAsia="Times New Roman" w:cs="Times New Roman"/>
                <w:sz w:val="20"/>
                <w:szCs w:val="20"/>
                <w:lang w:eastAsia="ar-SA" w:bidi="ar-SA"/>
              </w:rPr>
              <w:fldChar w:fldCharType="begin">
                <w:ffData>
                  <w:name w:val="unnamed123"/>
                  <w:enabled/>
                  <w:calcOnExit w:val="0"/>
                  <w:checkBox>
                    <w:sizeAuto/>
                    <w:default w:val="0"/>
                    <w:checked w:val="0"/>
                  </w:checkBox>
                </w:ffData>
              </w:fldChar>
            </w:r>
            <w:r>
              <w:instrText xml:space="preserve"> FORMCHECKBOX </w:instrText>
            </w:r>
            <w:r w:rsidR="00F775B2">
              <w:rPr>
                <w:rFonts w:eastAsia="Times New Roman" w:cs="Times New Roman"/>
                <w:sz w:val="20"/>
                <w:szCs w:val="20"/>
                <w:lang w:eastAsia="ar-SA" w:bidi="ar-SA"/>
              </w:rPr>
            </w:r>
            <w:r w:rsidR="00F775B2">
              <w:rPr>
                <w:rFonts w:eastAsia="Times New Roman" w:cs="Times New Roman"/>
                <w:sz w:val="20"/>
                <w:szCs w:val="20"/>
                <w:lang w:eastAsia="ar-SA" w:bidi="ar-SA"/>
              </w:rPr>
              <w:fldChar w:fldCharType="end"/>
            </w:r>
          </w:p>
        </w:tc>
      </w:tr>
    </w:tbl>
    <w:p w:rsidR="00526E12" w:rsidRDefault="00526E12">
      <w:pPr>
        <w:rPr>
          <w:rFonts w:eastAsia="Times New Roman" w:cs="Times New Roman"/>
          <w:sz w:val="20"/>
          <w:lang w:eastAsia="ar-SA" w:bidi="ar-SA"/>
        </w:rPr>
      </w:pPr>
    </w:p>
    <w:p w:rsidR="00526E12" w:rsidRDefault="00526E12">
      <w:pPr>
        <w:tabs>
          <w:tab w:val="right" w:leader="dot" w:pos="10773"/>
        </w:tabs>
        <w:ind w:left="2835" w:right="850" w:hanging="2268"/>
        <w:rPr>
          <w:rFonts w:eastAsia="Times New Roman" w:cs="Times New Roman"/>
          <w:sz w:val="20"/>
          <w:lang w:eastAsia="ar-SA" w:bidi="ar-SA"/>
        </w:rPr>
      </w:pPr>
      <w:r>
        <w:rPr>
          <w:rFonts w:eastAsia="Times New Roman" w:cs="Times New Roman"/>
          <w:sz w:val="20"/>
          <w:lang w:eastAsia="ar-SA" w:bidi="ar-SA"/>
        </w:rPr>
        <w:t>Observations :</w:t>
      </w:r>
      <w:r>
        <w:rPr>
          <w:rFonts w:eastAsia="Times New Roman" w:cs="Times New Roman"/>
          <w:sz w:val="20"/>
          <w:lang w:eastAsia="ar-SA" w:bidi="ar-SA"/>
        </w:rPr>
        <w:tab/>
      </w:r>
      <w:r>
        <w:rPr>
          <w:rFonts w:eastAsia="Times New Roman" w:cs="Times New Roman"/>
          <w:sz w:val="20"/>
          <w:lang w:eastAsia="ar-SA" w:bidi="ar-SA"/>
        </w:rPr>
        <w:tab/>
      </w:r>
      <w:r>
        <w:rPr>
          <w:rFonts w:eastAsia="Times New Roman" w:cs="Times New Roman"/>
          <w:sz w:val="20"/>
          <w:lang w:eastAsia="ar-SA" w:bidi="ar-SA"/>
        </w:rPr>
        <w:tab/>
      </w:r>
      <w:r>
        <w:rPr>
          <w:rFonts w:eastAsia="Times New Roman" w:cs="Times New Roman"/>
          <w:sz w:val="20"/>
          <w:lang w:eastAsia="ar-SA" w:bidi="ar-SA"/>
        </w:rPr>
        <w:tab/>
      </w:r>
    </w:p>
    <w:p w:rsidR="00526E12" w:rsidRDefault="00526E12">
      <w:pPr>
        <w:rPr>
          <w:rFonts w:eastAsia="Times New Roman" w:cs="Times New Roman"/>
          <w:sz w:val="20"/>
          <w:lang w:eastAsia="ar-SA" w:bidi="ar-SA"/>
        </w:rPr>
      </w:pPr>
    </w:p>
    <w:p w:rsidR="00526E12" w:rsidRDefault="00526E12">
      <w:pPr>
        <w:pStyle w:val="Titre2"/>
      </w:pPr>
      <w:bookmarkStart w:id="33" w:name="_Toc497126286"/>
      <w:r>
        <w:t>Avis formulé par la commission de validation :</w:t>
      </w:r>
      <w:bookmarkEnd w:id="33"/>
    </w:p>
    <w:tbl>
      <w:tblPr>
        <w:tblW w:w="0" w:type="auto"/>
        <w:tblInd w:w="55" w:type="dxa"/>
        <w:tblLayout w:type="fixed"/>
        <w:tblCellMar>
          <w:top w:w="55" w:type="dxa"/>
          <w:left w:w="55" w:type="dxa"/>
          <w:bottom w:w="55" w:type="dxa"/>
          <w:right w:w="55" w:type="dxa"/>
        </w:tblCellMar>
        <w:tblLook w:val="0000"/>
      </w:tblPr>
      <w:tblGrid>
        <w:gridCol w:w="2500"/>
        <w:gridCol w:w="2083"/>
        <w:gridCol w:w="6467"/>
      </w:tblGrid>
      <w:tr w:rsidR="00526E12">
        <w:tc>
          <w:tcPr>
            <w:tcW w:w="2500" w:type="dxa"/>
            <w:shd w:val="clear" w:color="auto" w:fill="auto"/>
          </w:tcPr>
          <w:p w:rsidR="00526E12" w:rsidRDefault="00F775B2">
            <w:pPr>
              <w:tabs>
                <w:tab w:val="left" w:pos="870"/>
              </w:tabs>
              <w:snapToGrid w:val="0"/>
              <w:ind w:left="445" w:right="3" w:hanging="433"/>
            </w:pPr>
            <w:r>
              <w:rPr>
                <w:rFonts w:eastAsia="Times New Roman" w:cs="Times New Roman"/>
                <w:sz w:val="20"/>
                <w:szCs w:val="20"/>
                <w:lang w:eastAsia="ar-SA" w:bidi="ar-SA"/>
              </w:rPr>
              <w:fldChar w:fldCharType="begin">
                <w:ffData>
                  <w:name w:val="unnamed130"/>
                  <w:enabled/>
                  <w:calcOnExit w:val="0"/>
                  <w:checkBox>
                    <w:sizeAuto/>
                    <w:default w:val="0"/>
                    <w:checked w:val="0"/>
                  </w:checkBox>
                </w:ffData>
              </w:fldChar>
            </w:r>
            <w:r w:rsidR="00526E12">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sidR="00526E12">
              <w:rPr>
                <w:rFonts w:eastAsia="Times New Roman" w:cs="Times New Roman"/>
                <w:sz w:val="20"/>
                <w:szCs w:val="20"/>
                <w:lang w:eastAsia="ar-SA" w:bidi="ar-SA"/>
              </w:rPr>
              <w:tab/>
            </w:r>
            <w:r w:rsidR="00526E12">
              <w:rPr>
                <w:rFonts w:eastAsia="Times New Roman" w:cs="Times New Roman"/>
                <w:b/>
                <w:sz w:val="20"/>
                <w:szCs w:val="20"/>
                <w:lang w:eastAsia="ar-SA" w:bidi="ar-SA"/>
              </w:rPr>
              <w:t>Sujet accepté</w:t>
            </w:r>
            <w:r w:rsidR="00526E12">
              <w:rPr>
                <w:rFonts w:eastAsia="Times New Roman" w:cs="Times New Roman"/>
                <w:sz w:val="20"/>
                <w:szCs w:val="20"/>
                <w:lang w:eastAsia="ar-SA" w:bidi="ar-SA"/>
              </w:rPr>
              <w:br/>
              <w:t>en l’état</w:t>
            </w:r>
          </w:p>
        </w:tc>
        <w:tc>
          <w:tcPr>
            <w:tcW w:w="2083" w:type="dxa"/>
            <w:shd w:val="clear" w:color="auto" w:fill="auto"/>
          </w:tcPr>
          <w:p w:rsidR="00526E12" w:rsidRDefault="00F775B2">
            <w:pPr>
              <w:tabs>
                <w:tab w:val="left" w:pos="425"/>
              </w:tabs>
              <w:snapToGrid w:val="0"/>
              <w:ind w:firstLine="0"/>
            </w:pPr>
            <w:r>
              <w:rPr>
                <w:rFonts w:eastAsia="Times New Roman" w:cs="Times New Roman"/>
                <w:sz w:val="20"/>
                <w:szCs w:val="20"/>
                <w:lang w:eastAsia="ar-SA" w:bidi="ar-SA"/>
              </w:rPr>
              <w:fldChar w:fldCharType="begin">
                <w:ffData>
                  <w:name w:val="unnamed124"/>
                  <w:enabled/>
                  <w:calcOnExit w:val="0"/>
                  <w:checkBox>
                    <w:sizeAuto/>
                    <w:default w:val="0"/>
                    <w:checked w:val="0"/>
                  </w:checkBox>
                </w:ffData>
              </w:fldChar>
            </w:r>
            <w:r w:rsidR="00526E12">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sidR="00526E12">
              <w:rPr>
                <w:rFonts w:eastAsia="Times New Roman" w:cs="Times New Roman"/>
                <w:sz w:val="20"/>
                <w:szCs w:val="20"/>
                <w:lang w:eastAsia="ar-SA" w:bidi="ar-SA"/>
              </w:rPr>
              <w:tab/>
            </w:r>
            <w:r w:rsidR="00526E12">
              <w:rPr>
                <w:rFonts w:eastAsia="Times New Roman" w:cs="Times New Roman"/>
                <w:b/>
                <w:sz w:val="20"/>
                <w:szCs w:val="20"/>
                <w:lang w:eastAsia="ar-SA" w:bidi="ar-SA"/>
              </w:rPr>
              <w:t>Sujet à revoir :</w:t>
            </w:r>
          </w:p>
        </w:tc>
        <w:tc>
          <w:tcPr>
            <w:tcW w:w="6467" w:type="dxa"/>
            <w:shd w:val="clear" w:color="auto" w:fill="auto"/>
          </w:tcPr>
          <w:p w:rsidR="00526E12" w:rsidRDefault="00F775B2">
            <w:r>
              <w:rPr>
                <w:rFonts w:eastAsia="Times New Roman" w:cs="Times New Roman"/>
                <w:lang w:eastAsia="ar-SA" w:bidi="ar-SA"/>
              </w:rPr>
              <w:fldChar w:fldCharType="begin">
                <w:ffData>
                  <w:name w:val="unnamed128"/>
                  <w:enabled/>
                  <w:calcOnExit w:val="0"/>
                  <w:checkBox>
                    <w:sizeAuto/>
                    <w:default w:val="0"/>
                    <w:checked w:val="0"/>
                  </w:checkBox>
                </w:ffData>
              </w:fldChar>
            </w:r>
            <w:r w:rsidR="00526E12">
              <w:instrText xml:space="preserve"> FORMCHECKBOX </w:instrText>
            </w:r>
            <w:r>
              <w:rPr>
                <w:rFonts w:eastAsia="Times New Roman" w:cs="Times New Roman"/>
                <w:lang w:eastAsia="ar-SA" w:bidi="ar-SA"/>
              </w:rPr>
            </w:r>
            <w:r>
              <w:rPr>
                <w:rFonts w:eastAsia="Times New Roman" w:cs="Times New Roman"/>
                <w:lang w:eastAsia="ar-SA" w:bidi="ar-SA"/>
              </w:rPr>
              <w:fldChar w:fldCharType="end"/>
            </w:r>
            <w:r w:rsidR="00526E12">
              <w:rPr>
                <w:rFonts w:eastAsia="Times New Roman" w:cs="Times New Roman"/>
                <w:lang w:eastAsia="ar-SA" w:bidi="ar-SA"/>
              </w:rPr>
              <w:tab/>
            </w:r>
            <w:r w:rsidR="00526E12">
              <w:rPr>
                <w:rFonts w:eastAsia="Times New Roman" w:cs="Times New Roman"/>
                <w:sz w:val="20"/>
                <w:szCs w:val="20"/>
                <w:lang w:eastAsia="ar-SA" w:bidi="ar-SA"/>
              </w:rPr>
              <w:t>Conformité au Référentiel de Certification / Complexité</w:t>
            </w:r>
          </w:p>
          <w:p w:rsidR="00526E12" w:rsidRDefault="00F775B2">
            <w:r>
              <w:rPr>
                <w:rFonts w:eastAsia="Times New Roman" w:cs="Times New Roman"/>
                <w:sz w:val="20"/>
                <w:szCs w:val="20"/>
                <w:lang w:eastAsia="ar-SA" w:bidi="ar-SA"/>
              </w:rPr>
              <w:fldChar w:fldCharType="begin">
                <w:ffData>
                  <w:name w:val="unnamed126"/>
                  <w:enabled/>
                  <w:calcOnExit w:val="0"/>
                  <w:checkBox>
                    <w:sizeAuto/>
                    <w:default w:val="0"/>
                    <w:checked w:val="0"/>
                  </w:checkBox>
                </w:ffData>
              </w:fldChar>
            </w:r>
            <w:r w:rsidR="00526E12">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sidR="00526E12">
              <w:rPr>
                <w:rFonts w:eastAsia="Times New Roman" w:cs="Times New Roman"/>
                <w:sz w:val="20"/>
                <w:szCs w:val="20"/>
                <w:lang w:eastAsia="ar-SA" w:bidi="ar-SA"/>
              </w:rPr>
              <w:tab/>
              <w:t>Définition et planification des tâches</w:t>
            </w:r>
          </w:p>
          <w:p w:rsidR="00526E12" w:rsidRDefault="00F775B2">
            <w:r>
              <w:rPr>
                <w:rFonts w:eastAsia="Times New Roman" w:cs="Times New Roman"/>
                <w:sz w:val="20"/>
                <w:szCs w:val="20"/>
                <w:lang w:eastAsia="ar-SA" w:bidi="ar-SA"/>
              </w:rPr>
              <w:fldChar w:fldCharType="begin">
                <w:ffData>
                  <w:name w:val="unnamed127"/>
                  <w:enabled/>
                  <w:calcOnExit w:val="0"/>
                  <w:checkBox>
                    <w:sizeAuto/>
                    <w:default w:val="0"/>
                    <w:checked w:val="0"/>
                  </w:checkBox>
                </w:ffData>
              </w:fldChar>
            </w:r>
            <w:r w:rsidR="00526E12">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sidR="00526E12">
              <w:rPr>
                <w:rFonts w:eastAsia="Times New Roman" w:cs="Times New Roman"/>
                <w:sz w:val="20"/>
                <w:szCs w:val="20"/>
                <w:lang w:eastAsia="ar-SA" w:bidi="ar-SA"/>
              </w:rPr>
              <w:tab/>
              <w:t>Critères d’évaluation</w:t>
            </w:r>
          </w:p>
          <w:p w:rsidR="00526E12" w:rsidRDefault="00F775B2">
            <w:pPr>
              <w:tabs>
                <w:tab w:val="left" w:pos="450"/>
                <w:tab w:val="left" w:pos="1413"/>
                <w:tab w:val="right" w:leader="dot" w:pos="6238"/>
              </w:tabs>
            </w:pPr>
            <w:r>
              <w:rPr>
                <w:sz w:val="20"/>
                <w:szCs w:val="20"/>
              </w:rPr>
              <w:fldChar w:fldCharType="begin">
                <w:ffData>
                  <w:name w:val="unnamed125"/>
                  <w:enabled/>
                  <w:calcOnExit w:val="0"/>
                  <w:checkBox>
                    <w:sizeAuto/>
                    <w:default w:val="0"/>
                    <w:checked w:val="0"/>
                  </w:checkBox>
                </w:ffData>
              </w:fldChar>
            </w:r>
            <w:r w:rsidR="00526E12">
              <w:instrText xml:space="preserve"> FORMCHECKBOX </w:instrText>
            </w:r>
            <w:r>
              <w:rPr>
                <w:sz w:val="20"/>
                <w:szCs w:val="20"/>
              </w:rPr>
            </w:r>
            <w:r>
              <w:rPr>
                <w:sz w:val="20"/>
                <w:szCs w:val="20"/>
              </w:rPr>
              <w:fldChar w:fldCharType="end"/>
            </w:r>
            <w:r w:rsidR="00526E12">
              <w:rPr>
                <w:sz w:val="20"/>
                <w:szCs w:val="20"/>
              </w:rPr>
              <w:tab/>
              <w:t>Autres :</w:t>
            </w:r>
            <w:r w:rsidR="00526E12">
              <w:rPr>
                <w:sz w:val="20"/>
                <w:szCs w:val="20"/>
              </w:rPr>
              <w:tab/>
            </w:r>
            <w:r w:rsidR="00526E12">
              <w:tab/>
            </w:r>
          </w:p>
        </w:tc>
      </w:tr>
      <w:tr w:rsidR="00526E12">
        <w:tc>
          <w:tcPr>
            <w:tcW w:w="2500" w:type="dxa"/>
            <w:shd w:val="clear" w:color="auto" w:fill="auto"/>
          </w:tcPr>
          <w:p w:rsidR="00526E12" w:rsidRDefault="00F775B2">
            <w:pPr>
              <w:tabs>
                <w:tab w:val="left" w:pos="870"/>
              </w:tabs>
              <w:snapToGrid w:val="0"/>
              <w:ind w:left="445" w:right="3" w:hanging="433"/>
              <w:rPr>
                <w:sz w:val="20"/>
                <w:szCs w:val="20"/>
              </w:rPr>
            </w:pPr>
            <w:r>
              <w:rPr>
                <w:rFonts w:eastAsia="Times New Roman" w:cs="Times New Roman"/>
                <w:sz w:val="20"/>
                <w:szCs w:val="20"/>
                <w:lang w:eastAsia="ar-SA" w:bidi="ar-SA"/>
              </w:rPr>
              <w:fldChar w:fldCharType="begin">
                <w:ffData>
                  <w:name w:val="unnamed129"/>
                  <w:enabled/>
                  <w:calcOnExit w:val="0"/>
                  <w:checkBox>
                    <w:sizeAuto/>
                    <w:default w:val="0"/>
                    <w:checked w:val="0"/>
                  </w:checkBox>
                </w:ffData>
              </w:fldChar>
            </w:r>
            <w:r w:rsidR="00526E12">
              <w:instrText xml:space="preserve"> FORMCHECKBOX </w:instrText>
            </w:r>
            <w:r>
              <w:rPr>
                <w:rFonts w:eastAsia="Times New Roman" w:cs="Times New Roman"/>
                <w:sz w:val="20"/>
                <w:szCs w:val="20"/>
                <w:lang w:eastAsia="ar-SA" w:bidi="ar-SA"/>
              </w:rPr>
            </w:r>
            <w:r>
              <w:rPr>
                <w:rFonts w:eastAsia="Times New Roman" w:cs="Times New Roman"/>
                <w:sz w:val="20"/>
                <w:szCs w:val="20"/>
                <w:lang w:eastAsia="ar-SA" w:bidi="ar-SA"/>
              </w:rPr>
              <w:fldChar w:fldCharType="end"/>
            </w:r>
            <w:r w:rsidR="00526E12">
              <w:rPr>
                <w:rFonts w:eastAsia="Times New Roman" w:cs="Times New Roman"/>
                <w:sz w:val="20"/>
                <w:szCs w:val="20"/>
                <w:lang w:eastAsia="ar-SA" w:bidi="ar-SA"/>
              </w:rPr>
              <w:tab/>
            </w:r>
            <w:r w:rsidR="00526E12">
              <w:rPr>
                <w:rFonts w:eastAsia="Times New Roman" w:cs="Times New Roman"/>
                <w:b/>
                <w:sz w:val="20"/>
                <w:szCs w:val="20"/>
                <w:lang w:eastAsia="ar-SA" w:bidi="ar-SA"/>
              </w:rPr>
              <w:t>Sujet rejeté</w:t>
            </w:r>
          </w:p>
        </w:tc>
        <w:tc>
          <w:tcPr>
            <w:tcW w:w="2083" w:type="dxa"/>
            <w:shd w:val="clear" w:color="auto" w:fill="auto"/>
          </w:tcPr>
          <w:p w:rsidR="00526E12" w:rsidRDefault="00526E12">
            <w:pPr>
              <w:rPr>
                <w:sz w:val="20"/>
                <w:szCs w:val="20"/>
              </w:rPr>
            </w:pPr>
          </w:p>
        </w:tc>
        <w:tc>
          <w:tcPr>
            <w:tcW w:w="6467" w:type="dxa"/>
            <w:shd w:val="clear" w:color="auto" w:fill="auto"/>
          </w:tcPr>
          <w:p w:rsidR="00526E12" w:rsidRDefault="00526E12">
            <w:pPr>
              <w:rPr>
                <w:sz w:val="20"/>
                <w:szCs w:val="20"/>
              </w:rPr>
            </w:pPr>
          </w:p>
        </w:tc>
      </w:tr>
    </w:tbl>
    <w:p w:rsidR="00526E12" w:rsidRDefault="00526E12">
      <w:pPr>
        <w:tabs>
          <w:tab w:val="right" w:leader="dot" w:pos="10773"/>
        </w:tabs>
        <w:ind w:left="2835" w:right="850" w:hanging="2268"/>
        <w:rPr>
          <w:rFonts w:eastAsia="Times New Roman" w:cs="Times New Roman"/>
          <w:sz w:val="20"/>
          <w:lang w:eastAsia="ar-SA" w:bidi="ar-SA"/>
        </w:rPr>
      </w:pPr>
      <w:r>
        <w:rPr>
          <w:rFonts w:eastAsia="Times New Roman" w:cs="Times New Roman"/>
          <w:sz w:val="20"/>
          <w:szCs w:val="20"/>
          <w:lang w:eastAsia="ar-SA" w:bidi="ar-SA"/>
        </w:rPr>
        <w:t>Motif de la commission :</w:t>
      </w:r>
      <w:r>
        <w:rPr>
          <w:rFonts w:eastAsia="Times New Roman" w:cs="Times New Roman"/>
          <w:sz w:val="20"/>
          <w:lang w:eastAsia="ar-SA" w:bidi="ar-SA"/>
        </w:rPr>
        <w:tab/>
      </w:r>
      <w:r>
        <w:rPr>
          <w:rFonts w:eastAsia="Times New Roman" w:cs="Times New Roman"/>
          <w:sz w:val="20"/>
          <w:lang w:eastAsia="ar-SA" w:bidi="ar-SA"/>
        </w:rPr>
        <w:tab/>
      </w:r>
      <w:r>
        <w:rPr>
          <w:rFonts w:eastAsia="Times New Roman" w:cs="Times New Roman"/>
          <w:sz w:val="20"/>
          <w:lang w:eastAsia="ar-SA" w:bidi="ar-SA"/>
        </w:rPr>
        <w:tab/>
      </w:r>
      <w:r>
        <w:rPr>
          <w:rFonts w:eastAsia="Times New Roman" w:cs="Times New Roman"/>
          <w:sz w:val="20"/>
          <w:lang w:eastAsia="ar-SA" w:bidi="ar-SA"/>
        </w:rPr>
        <w:tab/>
      </w:r>
    </w:p>
    <w:p w:rsidR="00526E12" w:rsidRDefault="00526E12">
      <w:pPr>
        <w:rPr>
          <w:rFonts w:eastAsia="Times New Roman" w:cs="Times New Roman"/>
          <w:sz w:val="20"/>
          <w:lang w:eastAsia="ar-SA" w:bidi="ar-SA"/>
        </w:rPr>
      </w:pPr>
    </w:p>
    <w:p w:rsidR="00526E12" w:rsidRDefault="00526E12">
      <w:pPr>
        <w:pStyle w:val="Titre2"/>
        <w:rPr>
          <w:rFonts w:eastAsia="Times New Roman" w:cs="Times New Roman"/>
          <w:b w:val="0"/>
          <w:bCs w:val="0"/>
          <w:sz w:val="20"/>
          <w:szCs w:val="24"/>
          <w:lang w:eastAsia="ar-SA" w:bidi="ar-SA"/>
        </w:rPr>
      </w:pPr>
      <w:bookmarkStart w:id="34" w:name="_Toc497126287"/>
      <w:r>
        <w:t>Nom des membres de la commission de validation académique :</w:t>
      </w:r>
      <w:bookmarkEnd w:id="34"/>
    </w:p>
    <w:p w:rsidR="00526E12" w:rsidRDefault="00526E12">
      <w:pPr>
        <w:rPr>
          <w:rFonts w:eastAsia="Times New Roman" w:cs="Times New Roman"/>
          <w:sz w:val="20"/>
          <w:lang w:eastAsia="ar-SA" w:bidi="ar-SA"/>
        </w:rPr>
      </w:pPr>
    </w:p>
    <w:tbl>
      <w:tblPr>
        <w:tblW w:w="0" w:type="auto"/>
        <w:tblInd w:w="70" w:type="dxa"/>
        <w:tblLayout w:type="fixed"/>
        <w:tblCellMar>
          <w:left w:w="70" w:type="dxa"/>
          <w:right w:w="70" w:type="dxa"/>
        </w:tblCellMar>
        <w:tblLook w:val="0000"/>
      </w:tblPr>
      <w:tblGrid>
        <w:gridCol w:w="2677"/>
        <w:gridCol w:w="2677"/>
        <w:gridCol w:w="2677"/>
        <w:gridCol w:w="3019"/>
      </w:tblGrid>
      <w:tr w:rsidR="00526E12">
        <w:tc>
          <w:tcPr>
            <w:tcW w:w="2677" w:type="dxa"/>
            <w:tcBorders>
              <w:top w:val="single" w:sz="4" w:space="0" w:color="000000"/>
              <w:left w:val="single" w:sz="4" w:space="0" w:color="000000"/>
              <w:bottom w:val="single" w:sz="4" w:space="0" w:color="000000"/>
            </w:tcBorders>
            <w:shd w:val="clear" w:color="auto" w:fill="auto"/>
          </w:tcPr>
          <w:p w:rsidR="00526E12" w:rsidRDefault="00526E12">
            <w:pPr>
              <w:jc w:val="center"/>
              <w:rPr>
                <w:b/>
                <w:bCs/>
              </w:rPr>
            </w:pPr>
            <w:r>
              <w:rPr>
                <w:b/>
                <w:bCs/>
              </w:rPr>
              <w:t>Nom</w:t>
            </w:r>
          </w:p>
        </w:tc>
        <w:tc>
          <w:tcPr>
            <w:tcW w:w="2677" w:type="dxa"/>
            <w:tcBorders>
              <w:top w:val="single" w:sz="4" w:space="0" w:color="000000"/>
              <w:left w:val="single" w:sz="4" w:space="0" w:color="000000"/>
              <w:bottom w:val="single" w:sz="4" w:space="0" w:color="000000"/>
            </w:tcBorders>
            <w:shd w:val="clear" w:color="auto" w:fill="auto"/>
          </w:tcPr>
          <w:p w:rsidR="00526E12" w:rsidRDefault="00526E12">
            <w:pPr>
              <w:jc w:val="center"/>
              <w:rPr>
                <w:b/>
                <w:bCs/>
              </w:rPr>
            </w:pPr>
            <w:r>
              <w:rPr>
                <w:b/>
                <w:bCs/>
              </w:rPr>
              <w:t>Établissement</w:t>
            </w:r>
          </w:p>
        </w:tc>
        <w:tc>
          <w:tcPr>
            <w:tcW w:w="2677" w:type="dxa"/>
            <w:tcBorders>
              <w:top w:val="single" w:sz="4" w:space="0" w:color="000000"/>
              <w:left w:val="single" w:sz="4" w:space="0" w:color="000000"/>
              <w:bottom w:val="single" w:sz="4" w:space="0" w:color="000000"/>
            </w:tcBorders>
            <w:shd w:val="clear" w:color="auto" w:fill="auto"/>
          </w:tcPr>
          <w:p w:rsidR="00526E12" w:rsidRDefault="00526E12">
            <w:pPr>
              <w:jc w:val="center"/>
              <w:rPr>
                <w:b/>
                <w:bCs/>
              </w:rPr>
            </w:pPr>
            <w:r>
              <w:rPr>
                <w:b/>
                <w:bCs/>
              </w:rPr>
              <w:t>Académie</w:t>
            </w:r>
          </w:p>
        </w:tc>
        <w:tc>
          <w:tcPr>
            <w:tcW w:w="3019" w:type="dxa"/>
            <w:tcBorders>
              <w:top w:val="single" w:sz="4" w:space="0" w:color="000000"/>
              <w:left w:val="single" w:sz="4" w:space="0" w:color="000000"/>
              <w:bottom w:val="single" w:sz="4" w:space="0" w:color="000000"/>
              <w:right w:val="single" w:sz="4" w:space="0" w:color="000000"/>
            </w:tcBorders>
            <w:shd w:val="clear" w:color="auto" w:fill="auto"/>
          </w:tcPr>
          <w:p w:rsidR="00526E12" w:rsidRDefault="00526E12">
            <w:pPr>
              <w:jc w:val="center"/>
            </w:pPr>
            <w:r>
              <w:rPr>
                <w:b/>
                <w:bCs/>
              </w:rPr>
              <w:t>Signature</w:t>
            </w:r>
          </w:p>
        </w:tc>
      </w:tr>
      <w:tr w:rsidR="00526E12">
        <w:trPr>
          <w:trHeight w:hRule="exact" w:val="567"/>
        </w:trPr>
        <w:tc>
          <w:tcPr>
            <w:tcW w:w="2677" w:type="dxa"/>
            <w:tcBorders>
              <w:left w:val="single" w:sz="4" w:space="0" w:color="000000"/>
              <w:bottom w:val="single" w:sz="4" w:space="0" w:color="000000"/>
            </w:tcBorders>
            <w:shd w:val="clear" w:color="auto" w:fill="auto"/>
          </w:tcPr>
          <w:p w:rsidR="00526E12" w:rsidRDefault="00526E12"/>
        </w:tc>
        <w:tc>
          <w:tcPr>
            <w:tcW w:w="2677" w:type="dxa"/>
            <w:tcBorders>
              <w:left w:val="single" w:sz="4" w:space="0" w:color="000000"/>
              <w:bottom w:val="single" w:sz="4" w:space="0" w:color="000000"/>
            </w:tcBorders>
            <w:shd w:val="clear" w:color="auto" w:fill="auto"/>
          </w:tcPr>
          <w:p w:rsidR="00526E12" w:rsidRDefault="00526E12"/>
        </w:tc>
        <w:tc>
          <w:tcPr>
            <w:tcW w:w="2677" w:type="dxa"/>
            <w:tcBorders>
              <w:left w:val="single" w:sz="4" w:space="0" w:color="000000"/>
              <w:bottom w:val="single" w:sz="4" w:space="0" w:color="000000"/>
            </w:tcBorders>
            <w:shd w:val="clear" w:color="auto" w:fill="auto"/>
          </w:tcPr>
          <w:p w:rsidR="00526E12" w:rsidRDefault="00526E12"/>
        </w:tc>
        <w:tc>
          <w:tcPr>
            <w:tcW w:w="3019" w:type="dxa"/>
            <w:tcBorders>
              <w:left w:val="single" w:sz="4" w:space="0" w:color="000000"/>
              <w:bottom w:val="single" w:sz="4" w:space="0" w:color="000000"/>
              <w:right w:val="single" w:sz="4" w:space="0" w:color="000000"/>
            </w:tcBorders>
            <w:shd w:val="clear" w:color="auto" w:fill="auto"/>
          </w:tcPr>
          <w:p w:rsidR="00526E12" w:rsidRDefault="00526E12"/>
        </w:tc>
      </w:tr>
      <w:tr w:rsidR="00526E12">
        <w:trPr>
          <w:trHeight w:hRule="exact" w:val="567"/>
        </w:trPr>
        <w:tc>
          <w:tcPr>
            <w:tcW w:w="2677" w:type="dxa"/>
            <w:tcBorders>
              <w:left w:val="single" w:sz="4" w:space="0" w:color="000000"/>
              <w:bottom w:val="single" w:sz="4" w:space="0" w:color="000000"/>
            </w:tcBorders>
            <w:shd w:val="clear" w:color="auto" w:fill="auto"/>
          </w:tcPr>
          <w:p w:rsidR="00526E12" w:rsidRDefault="00526E12"/>
        </w:tc>
        <w:tc>
          <w:tcPr>
            <w:tcW w:w="2677" w:type="dxa"/>
            <w:tcBorders>
              <w:left w:val="single" w:sz="4" w:space="0" w:color="000000"/>
              <w:bottom w:val="single" w:sz="4" w:space="0" w:color="000000"/>
            </w:tcBorders>
            <w:shd w:val="clear" w:color="auto" w:fill="auto"/>
          </w:tcPr>
          <w:p w:rsidR="00526E12" w:rsidRDefault="00526E12"/>
        </w:tc>
        <w:tc>
          <w:tcPr>
            <w:tcW w:w="2677" w:type="dxa"/>
            <w:tcBorders>
              <w:left w:val="single" w:sz="4" w:space="0" w:color="000000"/>
              <w:bottom w:val="single" w:sz="4" w:space="0" w:color="000000"/>
            </w:tcBorders>
            <w:shd w:val="clear" w:color="auto" w:fill="auto"/>
          </w:tcPr>
          <w:p w:rsidR="00526E12" w:rsidRDefault="00526E12"/>
        </w:tc>
        <w:tc>
          <w:tcPr>
            <w:tcW w:w="3019" w:type="dxa"/>
            <w:tcBorders>
              <w:left w:val="single" w:sz="4" w:space="0" w:color="000000"/>
              <w:bottom w:val="single" w:sz="4" w:space="0" w:color="000000"/>
              <w:right w:val="single" w:sz="4" w:space="0" w:color="000000"/>
            </w:tcBorders>
            <w:shd w:val="clear" w:color="auto" w:fill="auto"/>
          </w:tcPr>
          <w:p w:rsidR="00526E12" w:rsidRDefault="00526E12"/>
        </w:tc>
      </w:tr>
      <w:tr w:rsidR="00526E12">
        <w:trPr>
          <w:trHeight w:hRule="exact" w:val="567"/>
        </w:trPr>
        <w:tc>
          <w:tcPr>
            <w:tcW w:w="2677" w:type="dxa"/>
            <w:tcBorders>
              <w:left w:val="single" w:sz="4" w:space="0" w:color="000000"/>
              <w:bottom w:val="single" w:sz="4" w:space="0" w:color="000000"/>
            </w:tcBorders>
            <w:shd w:val="clear" w:color="auto" w:fill="auto"/>
          </w:tcPr>
          <w:p w:rsidR="00526E12" w:rsidRDefault="00526E12"/>
        </w:tc>
        <w:tc>
          <w:tcPr>
            <w:tcW w:w="2677" w:type="dxa"/>
            <w:tcBorders>
              <w:left w:val="single" w:sz="4" w:space="0" w:color="000000"/>
              <w:bottom w:val="single" w:sz="4" w:space="0" w:color="000000"/>
            </w:tcBorders>
            <w:shd w:val="clear" w:color="auto" w:fill="auto"/>
          </w:tcPr>
          <w:p w:rsidR="00526E12" w:rsidRDefault="00526E12"/>
        </w:tc>
        <w:tc>
          <w:tcPr>
            <w:tcW w:w="2677" w:type="dxa"/>
            <w:tcBorders>
              <w:left w:val="single" w:sz="4" w:space="0" w:color="000000"/>
              <w:bottom w:val="single" w:sz="4" w:space="0" w:color="000000"/>
            </w:tcBorders>
            <w:shd w:val="clear" w:color="auto" w:fill="auto"/>
          </w:tcPr>
          <w:p w:rsidR="00526E12" w:rsidRDefault="00526E12"/>
        </w:tc>
        <w:tc>
          <w:tcPr>
            <w:tcW w:w="3019" w:type="dxa"/>
            <w:tcBorders>
              <w:left w:val="single" w:sz="4" w:space="0" w:color="000000"/>
              <w:bottom w:val="single" w:sz="4" w:space="0" w:color="000000"/>
              <w:right w:val="single" w:sz="4" w:space="0" w:color="000000"/>
            </w:tcBorders>
            <w:shd w:val="clear" w:color="auto" w:fill="auto"/>
          </w:tcPr>
          <w:p w:rsidR="00526E12" w:rsidRDefault="00526E12"/>
        </w:tc>
      </w:tr>
    </w:tbl>
    <w:p w:rsidR="00526E12" w:rsidRDefault="00526E12">
      <w:pPr>
        <w:rPr>
          <w:rFonts w:eastAsia="Times New Roman" w:cs="Times New Roman"/>
          <w:sz w:val="20"/>
          <w:lang w:eastAsia="ar-SA" w:bidi="ar-SA"/>
        </w:rPr>
      </w:pPr>
    </w:p>
    <w:tbl>
      <w:tblPr>
        <w:tblW w:w="0" w:type="auto"/>
        <w:tblInd w:w="68" w:type="dxa"/>
        <w:tblLayout w:type="fixed"/>
        <w:tblCellMar>
          <w:left w:w="70" w:type="dxa"/>
          <w:right w:w="70" w:type="dxa"/>
        </w:tblCellMar>
        <w:tblLook w:val="0000"/>
      </w:tblPr>
      <w:tblGrid>
        <w:gridCol w:w="7087"/>
        <w:gridCol w:w="3963"/>
      </w:tblGrid>
      <w:tr w:rsidR="00526E12">
        <w:tc>
          <w:tcPr>
            <w:tcW w:w="7087" w:type="dxa"/>
            <w:shd w:val="clear" w:color="auto" w:fill="auto"/>
          </w:tcPr>
          <w:p w:rsidR="00526E12" w:rsidRDefault="00526E12">
            <w:pPr>
              <w:pStyle w:val="Titre2"/>
              <w:rPr>
                <w:i/>
                <w:iCs/>
                <w:sz w:val="16"/>
                <w:szCs w:val="16"/>
                <w:u w:val="single"/>
              </w:rPr>
            </w:pPr>
            <w:bookmarkStart w:id="35" w:name="_Toc497126288"/>
            <w:r>
              <w:t>Visa de l’autorité académique :</w:t>
            </w:r>
            <w:bookmarkEnd w:id="35"/>
          </w:p>
        </w:tc>
        <w:tc>
          <w:tcPr>
            <w:tcW w:w="3963" w:type="dxa"/>
            <w:shd w:val="clear" w:color="auto" w:fill="auto"/>
            <w:vAlign w:val="bottom"/>
          </w:tcPr>
          <w:p w:rsidR="00526E12" w:rsidRDefault="00526E12">
            <w:r>
              <w:rPr>
                <w:i/>
                <w:iCs/>
                <w:sz w:val="16"/>
                <w:szCs w:val="16"/>
                <w:u w:val="single"/>
              </w:rPr>
              <w:t>Nota :</w:t>
            </w:r>
          </w:p>
        </w:tc>
      </w:tr>
      <w:tr w:rsidR="00526E12">
        <w:tc>
          <w:tcPr>
            <w:tcW w:w="7087" w:type="dxa"/>
            <w:shd w:val="clear" w:color="auto" w:fill="auto"/>
          </w:tcPr>
          <w:p w:rsidR="00526E12" w:rsidRDefault="00526E12">
            <w:pPr>
              <w:rPr>
                <w:i/>
                <w:iCs/>
                <w:sz w:val="16"/>
                <w:szCs w:val="16"/>
              </w:rPr>
            </w:pPr>
            <w:r>
              <w:t>(nom, qualité, Académie, signature)</w:t>
            </w:r>
          </w:p>
        </w:tc>
        <w:tc>
          <w:tcPr>
            <w:tcW w:w="3963" w:type="dxa"/>
            <w:shd w:val="clear" w:color="auto" w:fill="auto"/>
          </w:tcPr>
          <w:p w:rsidR="00526E12" w:rsidRDefault="00526E12" w:rsidP="00571292">
            <w:pPr>
              <w:ind w:firstLine="0"/>
              <w:rPr>
                <w:i/>
                <w:iCs/>
                <w:sz w:val="16"/>
                <w:szCs w:val="16"/>
              </w:rPr>
            </w:pPr>
            <w:r>
              <w:rPr>
                <w:i/>
                <w:iCs/>
                <w:sz w:val="16"/>
                <w:szCs w:val="16"/>
              </w:rPr>
              <w:t>Ce document est contractuel pour la sous-épreuve E6-2 (Projet Technique) et sera joint au « Dossier Technique » de l’étudiant.</w:t>
            </w:r>
          </w:p>
          <w:p w:rsidR="00526E12" w:rsidRDefault="00526E12" w:rsidP="00571292">
            <w:pPr>
              <w:ind w:firstLine="0"/>
            </w:pPr>
            <w:r>
              <w:rPr>
                <w:i/>
                <w:iCs/>
                <w:sz w:val="16"/>
                <w:szCs w:val="16"/>
              </w:rPr>
              <w:t>En cas de modification du cahier des charges, un avenant sera élaboré et joint au dossier du candidat pour présentation au jury, en même temps que le carnet de suivi.</w:t>
            </w:r>
          </w:p>
        </w:tc>
      </w:tr>
    </w:tbl>
    <w:p w:rsidR="00526E12" w:rsidRDefault="00526E12"/>
    <w:sectPr w:rsidR="00526E12" w:rsidSect="00C036DA">
      <w:pgSz w:w="11906" w:h="16838"/>
      <w:pgMar w:top="425" w:right="425" w:bottom="425" w:left="425"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0"/>
    <w:family w:val="auto"/>
    <w:pitch w:val="default"/>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Swiss 721 SWA">
    <w:altName w:val="Arial"/>
    <w:charset w:val="00"/>
    <w:family w:val="swiss"/>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MT">
    <w:charset w:val="00"/>
    <w:family w:val="swiss"/>
    <w:pitch w:val="default"/>
    <w:sig w:usb0="00000000" w:usb1="00000000" w:usb2="00000000" w:usb3="00000000" w:csb0="00000000"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2F56587A"/>
    <w:lvl w:ilvl="0">
      <w:start w:val="1"/>
      <w:numFmt w:val="decimal"/>
      <w:suff w:val="nothing"/>
      <w:lvlText w:val="%1 – "/>
      <w:lvlJc w:val="left"/>
      <w:pPr>
        <w:tabs>
          <w:tab w:val="num" w:pos="0"/>
        </w:tabs>
        <w:ind w:left="432" w:hanging="432"/>
      </w:pPr>
      <w:rPr>
        <w:rFonts w:ascii="Times New Roman" w:hAnsi="Times New Roman"/>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suff w:val="nothing"/>
      <w:lvlText w:val="%1.%2 – "/>
      <w:lvlJc w:val="left"/>
      <w:pPr>
        <w:tabs>
          <w:tab w:val="num" w:pos="0"/>
        </w:tabs>
        <w:ind w:left="576" w:hanging="576"/>
      </w:pPr>
      <w:rPr>
        <w:rFonts w:ascii="Times New Roman" w:hAnsi="Times New Roman"/>
        <w:i w:val="0"/>
        <w:iCs w:val="0"/>
        <w:caps w:val="0"/>
        <w:smallCaps w:val="0"/>
        <w:strike w:val="0"/>
        <w:dstrike w:val="0"/>
        <w:outline w:val="0"/>
        <w:shadow w:val="0"/>
        <w:emboss w:val="0"/>
        <w:imprint w:val="0"/>
        <w:noProof w:val="0"/>
        <w:vanish w:val="0"/>
        <w:spacing w:val="0"/>
        <w:position w:val="0"/>
        <w:u w:val="none"/>
        <w:vertAlign w:val="baseline"/>
        <w:em w:val="none"/>
      </w:rPr>
    </w:lvl>
    <w:lvl w:ilvl="2">
      <w:start w:val="1"/>
      <w:numFmt w:val="none"/>
      <w:suff w:val="nothing"/>
      <w:lvlText w:val=" - "/>
      <w:lvlJc w:val="left"/>
      <w:pPr>
        <w:tabs>
          <w:tab w:val="num" w:pos="720"/>
        </w:tabs>
        <w:ind w:left="720" w:hanging="720"/>
      </w:pPr>
    </w:lvl>
    <w:lvl w:ilvl="3">
      <w:start w:val="1"/>
      <w:numFmt w:val="none"/>
      <w:suff w:val="nothing"/>
      <w:lvlText w:val=" - "/>
      <w:lvlJc w:val="left"/>
      <w:pPr>
        <w:tabs>
          <w:tab w:val="num" w:pos="864"/>
        </w:tabs>
        <w:ind w:left="864" w:hanging="864"/>
      </w:pPr>
    </w:lvl>
    <w:lvl w:ilvl="4">
      <w:start w:val="1"/>
      <w:numFmt w:val="none"/>
      <w:suff w:val="nothing"/>
      <w:lvlText w:val=" - "/>
      <w:lvlJc w:val="left"/>
      <w:pPr>
        <w:tabs>
          <w:tab w:val="num" w:pos="1008"/>
        </w:tabs>
        <w:ind w:left="1008" w:hanging="1008"/>
      </w:pPr>
    </w:lvl>
    <w:lvl w:ilvl="5">
      <w:start w:val="1"/>
      <w:numFmt w:val="none"/>
      <w:suff w:val="nothing"/>
      <w:lvlText w:val=" - "/>
      <w:lvlJc w:val="left"/>
      <w:pPr>
        <w:tabs>
          <w:tab w:val="num" w:pos="1152"/>
        </w:tabs>
        <w:ind w:left="1152" w:hanging="1152"/>
      </w:pPr>
    </w:lvl>
    <w:lvl w:ilvl="6">
      <w:start w:val="1"/>
      <w:numFmt w:val="none"/>
      <w:suff w:val="nothing"/>
      <w:lvlText w:val=" - "/>
      <w:lvlJc w:val="left"/>
      <w:pPr>
        <w:tabs>
          <w:tab w:val="num" w:pos="1296"/>
        </w:tabs>
        <w:ind w:left="1296" w:hanging="1296"/>
      </w:pPr>
    </w:lvl>
    <w:lvl w:ilvl="7">
      <w:start w:val="1"/>
      <w:numFmt w:val="none"/>
      <w:suff w:val="nothing"/>
      <w:lvlText w:val=" - "/>
      <w:lvlJc w:val="left"/>
      <w:pPr>
        <w:tabs>
          <w:tab w:val="num" w:pos="1440"/>
        </w:tabs>
        <w:ind w:left="1440" w:hanging="1440"/>
      </w:pPr>
    </w:lvl>
    <w:lvl w:ilvl="8">
      <w:start w:val="1"/>
      <w:numFmt w:val="none"/>
      <w:suff w:val="nothing"/>
      <w:lvlText w:val=" - "/>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OpenSymbol" w:hAnsi="OpenSymbol" w:cs="StarSymbol"/>
        <w:sz w:val="18"/>
        <w:szCs w:val="18"/>
      </w:rPr>
    </w:lvl>
    <w:lvl w:ilvl="2">
      <w:start w:val="1"/>
      <w:numFmt w:val="bullet"/>
      <w:lvlText w:val="▪"/>
      <w:lvlJc w:val="left"/>
      <w:pPr>
        <w:tabs>
          <w:tab w:val="num" w:pos="1440"/>
        </w:tabs>
        <w:ind w:left="1440" w:hanging="360"/>
      </w:pPr>
      <w:rPr>
        <w:rFonts w:ascii="OpenSymbol" w:hAnsi="Open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StarSymbol"/>
        <w:sz w:val="18"/>
        <w:szCs w:val="18"/>
      </w:rPr>
    </w:lvl>
    <w:lvl w:ilvl="5">
      <w:start w:val="1"/>
      <w:numFmt w:val="bullet"/>
      <w:lvlText w:val="▪"/>
      <w:lvlJc w:val="left"/>
      <w:pPr>
        <w:tabs>
          <w:tab w:val="num" w:pos="2520"/>
        </w:tabs>
        <w:ind w:left="2520" w:hanging="360"/>
      </w:pPr>
      <w:rPr>
        <w:rFonts w:ascii="OpenSymbol" w:hAnsi="Open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StarSymbol"/>
        <w:sz w:val="18"/>
        <w:szCs w:val="18"/>
      </w:rPr>
    </w:lvl>
    <w:lvl w:ilvl="8">
      <w:start w:val="1"/>
      <w:numFmt w:val="bullet"/>
      <w:lvlText w:val="▪"/>
      <w:lvlJc w:val="left"/>
      <w:pPr>
        <w:tabs>
          <w:tab w:val="num" w:pos="3600"/>
        </w:tabs>
        <w:ind w:left="3600" w:hanging="360"/>
      </w:pPr>
      <w:rPr>
        <w:rFonts w:ascii="OpenSymbol" w:hAnsi="OpenSymbol" w:cs="StarSymbol"/>
        <w:sz w:val="18"/>
        <w:szCs w:val="18"/>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OpenSymbol" w:hAnsi="OpenSymbol" w:cs="StarSymbol"/>
        <w:sz w:val="18"/>
        <w:szCs w:val="18"/>
      </w:rPr>
    </w:lvl>
    <w:lvl w:ilvl="2">
      <w:start w:val="1"/>
      <w:numFmt w:val="bullet"/>
      <w:lvlText w:val="▪"/>
      <w:lvlJc w:val="left"/>
      <w:pPr>
        <w:tabs>
          <w:tab w:val="num" w:pos="1440"/>
        </w:tabs>
        <w:ind w:left="1440" w:hanging="360"/>
      </w:pPr>
      <w:rPr>
        <w:rFonts w:ascii="OpenSymbol" w:hAnsi="Open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StarSymbol"/>
        <w:sz w:val="18"/>
        <w:szCs w:val="18"/>
      </w:rPr>
    </w:lvl>
    <w:lvl w:ilvl="5">
      <w:start w:val="1"/>
      <w:numFmt w:val="bullet"/>
      <w:lvlText w:val="▪"/>
      <w:lvlJc w:val="left"/>
      <w:pPr>
        <w:tabs>
          <w:tab w:val="num" w:pos="2520"/>
        </w:tabs>
        <w:ind w:left="2520" w:hanging="360"/>
      </w:pPr>
      <w:rPr>
        <w:rFonts w:ascii="OpenSymbol" w:hAnsi="Open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StarSymbol"/>
        <w:sz w:val="18"/>
        <w:szCs w:val="18"/>
      </w:rPr>
    </w:lvl>
    <w:lvl w:ilvl="8">
      <w:start w:val="1"/>
      <w:numFmt w:val="bullet"/>
      <w:lvlText w:val="▪"/>
      <w:lvlJc w:val="left"/>
      <w:pPr>
        <w:tabs>
          <w:tab w:val="num" w:pos="3600"/>
        </w:tabs>
        <w:ind w:left="3600" w:hanging="360"/>
      </w:pPr>
      <w:rPr>
        <w:rFonts w:ascii="OpenSymbol" w:hAnsi="OpenSymbol" w:cs="StarSymbol"/>
        <w:sz w:val="18"/>
        <w:szCs w:val="18"/>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OpenSymbol" w:hAnsi="OpenSymbol" w:cs="StarSymbol"/>
        <w:sz w:val="18"/>
        <w:szCs w:val="18"/>
      </w:rPr>
    </w:lvl>
    <w:lvl w:ilvl="2">
      <w:start w:val="1"/>
      <w:numFmt w:val="bullet"/>
      <w:lvlText w:val="▪"/>
      <w:lvlJc w:val="left"/>
      <w:pPr>
        <w:tabs>
          <w:tab w:val="num" w:pos="1440"/>
        </w:tabs>
        <w:ind w:left="1440" w:hanging="360"/>
      </w:pPr>
      <w:rPr>
        <w:rFonts w:ascii="OpenSymbol" w:hAnsi="Open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StarSymbol"/>
        <w:sz w:val="18"/>
        <w:szCs w:val="18"/>
      </w:rPr>
    </w:lvl>
    <w:lvl w:ilvl="5">
      <w:start w:val="1"/>
      <w:numFmt w:val="bullet"/>
      <w:lvlText w:val="▪"/>
      <w:lvlJc w:val="left"/>
      <w:pPr>
        <w:tabs>
          <w:tab w:val="num" w:pos="2520"/>
        </w:tabs>
        <w:ind w:left="2520" w:hanging="360"/>
      </w:pPr>
      <w:rPr>
        <w:rFonts w:ascii="OpenSymbol" w:hAnsi="Open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StarSymbol"/>
        <w:sz w:val="18"/>
        <w:szCs w:val="18"/>
      </w:rPr>
    </w:lvl>
    <w:lvl w:ilvl="8">
      <w:start w:val="1"/>
      <w:numFmt w:val="bullet"/>
      <w:lvlText w:val="▪"/>
      <w:lvlJc w:val="left"/>
      <w:pPr>
        <w:tabs>
          <w:tab w:val="num" w:pos="3600"/>
        </w:tabs>
        <w:ind w:left="3600" w:hanging="360"/>
      </w:pPr>
      <w:rPr>
        <w:rFonts w:ascii="OpenSymbol" w:hAnsi="OpenSymbol" w:cs="StarSymbol"/>
        <w:sz w:val="18"/>
        <w:szCs w:val="18"/>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OpenSymbol" w:hAnsi="OpenSymbol" w:cs="StarSymbol"/>
        <w:sz w:val="18"/>
        <w:szCs w:val="18"/>
      </w:rPr>
    </w:lvl>
    <w:lvl w:ilvl="2">
      <w:start w:val="1"/>
      <w:numFmt w:val="bullet"/>
      <w:lvlText w:val="▪"/>
      <w:lvlJc w:val="left"/>
      <w:pPr>
        <w:tabs>
          <w:tab w:val="num" w:pos="1440"/>
        </w:tabs>
        <w:ind w:left="1440" w:hanging="360"/>
      </w:pPr>
      <w:rPr>
        <w:rFonts w:ascii="OpenSymbol" w:hAnsi="Open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StarSymbol"/>
        <w:sz w:val="18"/>
        <w:szCs w:val="18"/>
      </w:rPr>
    </w:lvl>
    <w:lvl w:ilvl="5">
      <w:start w:val="1"/>
      <w:numFmt w:val="bullet"/>
      <w:lvlText w:val="▪"/>
      <w:lvlJc w:val="left"/>
      <w:pPr>
        <w:tabs>
          <w:tab w:val="num" w:pos="2520"/>
        </w:tabs>
        <w:ind w:left="2520" w:hanging="360"/>
      </w:pPr>
      <w:rPr>
        <w:rFonts w:ascii="OpenSymbol" w:hAnsi="Open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StarSymbol"/>
        <w:sz w:val="18"/>
        <w:szCs w:val="18"/>
      </w:rPr>
    </w:lvl>
    <w:lvl w:ilvl="8">
      <w:start w:val="1"/>
      <w:numFmt w:val="bullet"/>
      <w:lvlText w:val="▪"/>
      <w:lvlJc w:val="left"/>
      <w:pPr>
        <w:tabs>
          <w:tab w:val="num" w:pos="3600"/>
        </w:tabs>
        <w:ind w:left="3600" w:hanging="360"/>
      </w:pPr>
      <w:rPr>
        <w:rFonts w:ascii="OpenSymbol" w:hAnsi="OpenSymbol" w:cs="StarSymbol"/>
        <w:sz w:val="18"/>
        <w:szCs w:val="18"/>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OpenSymbol" w:hAnsi="OpenSymbol" w:cs="StarSymbol"/>
        <w:sz w:val="18"/>
        <w:szCs w:val="18"/>
      </w:rPr>
    </w:lvl>
    <w:lvl w:ilvl="2">
      <w:start w:val="1"/>
      <w:numFmt w:val="bullet"/>
      <w:lvlText w:val="▪"/>
      <w:lvlJc w:val="left"/>
      <w:pPr>
        <w:tabs>
          <w:tab w:val="num" w:pos="1440"/>
        </w:tabs>
        <w:ind w:left="1440" w:hanging="360"/>
      </w:pPr>
      <w:rPr>
        <w:rFonts w:ascii="OpenSymbol" w:hAnsi="Open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StarSymbol"/>
        <w:sz w:val="18"/>
        <w:szCs w:val="18"/>
      </w:rPr>
    </w:lvl>
    <w:lvl w:ilvl="5">
      <w:start w:val="1"/>
      <w:numFmt w:val="bullet"/>
      <w:lvlText w:val="▪"/>
      <w:lvlJc w:val="left"/>
      <w:pPr>
        <w:tabs>
          <w:tab w:val="num" w:pos="2520"/>
        </w:tabs>
        <w:ind w:left="2520" w:hanging="360"/>
      </w:pPr>
      <w:rPr>
        <w:rFonts w:ascii="OpenSymbol" w:hAnsi="Open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StarSymbol"/>
        <w:sz w:val="18"/>
        <w:szCs w:val="18"/>
      </w:rPr>
    </w:lvl>
    <w:lvl w:ilvl="8">
      <w:start w:val="1"/>
      <w:numFmt w:val="bullet"/>
      <w:lvlText w:val="▪"/>
      <w:lvlJc w:val="left"/>
      <w:pPr>
        <w:tabs>
          <w:tab w:val="num" w:pos="3600"/>
        </w:tabs>
        <w:ind w:left="3600" w:hanging="360"/>
      </w:pPr>
      <w:rPr>
        <w:rFonts w:ascii="OpenSymbol" w:hAnsi="OpenSymbol" w:cs="StarSymbol"/>
        <w:sz w:val="18"/>
        <w:szCs w:val="18"/>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OpenSymbol" w:hAnsi="OpenSymbol" w:cs="StarSymbol"/>
        <w:sz w:val="18"/>
        <w:szCs w:val="18"/>
      </w:rPr>
    </w:lvl>
    <w:lvl w:ilvl="2">
      <w:start w:val="1"/>
      <w:numFmt w:val="bullet"/>
      <w:lvlText w:val="▪"/>
      <w:lvlJc w:val="left"/>
      <w:pPr>
        <w:tabs>
          <w:tab w:val="num" w:pos="1440"/>
        </w:tabs>
        <w:ind w:left="1440" w:hanging="360"/>
      </w:pPr>
      <w:rPr>
        <w:rFonts w:ascii="OpenSymbol" w:hAnsi="Open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StarSymbol"/>
        <w:sz w:val="18"/>
        <w:szCs w:val="18"/>
      </w:rPr>
    </w:lvl>
    <w:lvl w:ilvl="5">
      <w:start w:val="1"/>
      <w:numFmt w:val="bullet"/>
      <w:lvlText w:val="▪"/>
      <w:lvlJc w:val="left"/>
      <w:pPr>
        <w:tabs>
          <w:tab w:val="num" w:pos="2520"/>
        </w:tabs>
        <w:ind w:left="2520" w:hanging="360"/>
      </w:pPr>
      <w:rPr>
        <w:rFonts w:ascii="OpenSymbol" w:hAnsi="Open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StarSymbol"/>
        <w:sz w:val="18"/>
        <w:szCs w:val="18"/>
      </w:rPr>
    </w:lvl>
    <w:lvl w:ilvl="8">
      <w:start w:val="1"/>
      <w:numFmt w:val="bullet"/>
      <w:lvlText w:val="▪"/>
      <w:lvlJc w:val="left"/>
      <w:pPr>
        <w:tabs>
          <w:tab w:val="num" w:pos="3600"/>
        </w:tabs>
        <w:ind w:left="3600" w:hanging="360"/>
      </w:pPr>
      <w:rPr>
        <w:rFonts w:ascii="OpenSymbol" w:hAnsi="OpenSymbol" w:cs="StarSymbol"/>
        <w:sz w:val="18"/>
        <w:szCs w:val="18"/>
      </w:rPr>
    </w:lvl>
  </w:abstractNum>
  <w:abstractNum w:abstractNumId="7">
    <w:nsid w:val="12CC557E"/>
    <w:multiLevelType w:val="hybridMultilevel"/>
    <w:tmpl w:val="BD144522"/>
    <w:lvl w:ilvl="0" w:tplc="040C0001">
      <w:start w:val="1"/>
      <w:numFmt w:val="bullet"/>
      <w:lvlText w:val=""/>
      <w:lvlJc w:val="left"/>
      <w:pPr>
        <w:ind w:left="890" w:hanging="360"/>
      </w:pPr>
      <w:rPr>
        <w:rFonts w:ascii="Symbol" w:hAnsi="Symbol" w:hint="default"/>
      </w:rPr>
    </w:lvl>
    <w:lvl w:ilvl="1" w:tplc="040C0003">
      <w:start w:val="1"/>
      <w:numFmt w:val="bullet"/>
      <w:lvlText w:val="o"/>
      <w:lvlJc w:val="left"/>
      <w:pPr>
        <w:ind w:left="1610" w:hanging="360"/>
      </w:pPr>
      <w:rPr>
        <w:rFonts w:ascii="Courier New" w:hAnsi="Courier New" w:cs="Courier New" w:hint="default"/>
      </w:rPr>
    </w:lvl>
    <w:lvl w:ilvl="2" w:tplc="040C0005" w:tentative="1">
      <w:start w:val="1"/>
      <w:numFmt w:val="bullet"/>
      <w:lvlText w:val=""/>
      <w:lvlJc w:val="left"/>
      <w:pPr>
        <w:ind w:left="2330" w:hanging="360"/>
      </w:pPr>
      <w:rPr>
        <w:rFonts w:ascii="Wingdings" w:hAnsi="Wingdings" w:hint="default"/>
      </w:rPr>
    </w:lvl>
    <w:lvl w:ilvl="3" w:tplc="040C0001" w:tentative="1">
      <w:start w:val="1"/>
      <w:numFmt w:val="bullet"/>
      <w:lvlText w:val=""/>
      <w:lvlJc w:val="left"/>
      <w:pPr>
        <w:ind w:left="3050" w:hanging="360"/>
      </w:pPr>
      <w:rPr>
        <w:rFonts w:ascii="Symbol" w:hAnsi="Symbol" w:hint="default"/>
      </w:rPr>
    </w:lvl>
    <w:lvl w:ilvl="4" w:tplc="040C0003" w:tentative="1">
      <w:start w:val="1"/>
      <w:numFmt w:val="bullet"/>
      <w:lvlText w:val="o"/>
      <w:lvlJc w:val="left"/>
      <w:pPr>
        <w:ind w:left="3770" w:hanging="360"/>
      </w:pPr>
      <w:rPr>
        <w:rFonts w:ascii="Courier New" w:hAnsi="Courier New" w:cs="Courier New" w:hint="default"/>
      </w:rPr>
    </w:lvl>
    <w:lvl w:ilvl="5" w:tplc="040C0005" w:tentative="1">
      <w:start w:val="1"/>
      <w:numFmt w:val="bullet"/>
      <w:lvlText w:val=""/>
      <w:lvlJc w:val="left"/>
      <w:pPr>
        <w:ind w:left="4490" w:hanging="360"/>
      </w:pPr>
      <w:rPr>
        <w:rFonts w:ascii="Wingdings" w:hAnsi="Wingdings" w:hint="default"/>
      </w:rPr>
    </w:lvl>
    <w:lvl w:ilvl="6" w:tplc="040C0001" w:tentative="1">
      <w:start w:val="1"/>
      <w:numFmt w:val="bullet"/>
      <w:lvlText w:val=""/>
      <w:lvlJc w:val="left"/>
      <w:pPr>
        <w:ind w:left="5210" w:hanging="360"/>
      </w:pPr>
      <w:rPr>
        <w:rFonts w:ascii="Symbol" w:hAnsi="Symbol" w:hint="default"/>
      </w:rPr>
    </w:lvl>
    <w:lvl w:ilvl="7" w:tplc="040C0003" w:tentative="1">
      <w:start w:val="1"/>
      <w:numFmt w:val="bullet"/>
      <w:lvlText w:val="o"/>
      <w:lvlJc w:val="left"/>
      <w:pPr>
        <w:ind w:left="5930" w:hanging="360"/>
      </w:pPr>
      <w:rPr>
        <w:rFonts w:ascii="Courier New" w:hAnsi="Courier New" w:cs="Courier New" w:hint="default"/>
      </w:rPr>
    </w:lvl>
    <w:lvl w:ilvl="8" w:tplc="040C0005" w:tentative="1">
      <w:start w:val="1"/>
      <w:numFmt w:val="bullet"/>
      <w:lvlText w:val=""/>
      <w:lvlJc w:val="left"/>
      <w:pPr>
        <w:ind w:left="6650" w:hanging="360"/>
      </w:pPr>
      <w:rPr>
        <w:rFonts w:ascii="Wingdings" w:hAnsi="Wingdings" w:hint="default"/>
      </w:rPr>
    </w:lvl>
  </w:abstractNum>
  <w:abstractNum w:abstractNumId="8">
    <w:nsid w:val="24102C49"/>
    <w:multiLevelType w:val="hybridMultilevel"/>
    <w:tmpl w:val="C6BA783C"/>
    <w:lvl w:ilvl="0" w:tplc="040C0001">
      <w:start w:val="1"/>
      <w:numFmt w:val="bullet"/>
      <w:lvlText w:val=""/>
      <w:lvlJc w:val="left"/>
      <w:pPr>
        <w:ind w:left="890" w:hanging="360"/>
      </w:pPr>
      <w:rPr>
        <w:rFonts w:ascii="Symbol" w:hAnsi="Symbol" w:hint="default"/>
      </w:rPr>
    </w:lvl>
    <w:lvl w:ilvl="1" w:tplc="040C0003">
      <w:start w:val="1"/>
      <w:numFmt w:val="bullet"/>
      <w:lvlText w:val="o"/>
      <w:lvlJc w:val="left"/>
      <w:pPr>
        <w:ind w:left="1610" w:hanging="360"/>
      </w:pPr>
      <w:rPr>
        <w:rFonts w:ascii="Courier New" w:hAnsi="Courier New" w:cs="Courier New" w:hint="default"/>
      </w:rPr>
    </w:lvl>
    <w:lvl w:ilvl="2" w:tplc="040C0005" w:tentative="1">
      <w:start w:val="1"/>
      <w:numFmt w:val="bullet"/>
      <w:lvlText w:val=""/>
      <w:lvlJc w:val="left"/>
      <w:pPr>
        <w:ind w:left="2330" w:hanging="360"/>
      </w:pPr>
      <w:rPr>
        <w:rFonts w:ascii="Wingdings" w:hAnsi="Wingdings" w:hint="default"/>
      </w:rPr>
    </w:lvl>
    <w:lvl w:ilvl="3" w:tplc="040C0001" w:tentative="1">
      <w:start w:val="1"/>
      <w:numFmt w:val="bullet"/>
      <w:lvlText w:val=""/>
      <w:lvlJc w:val="left"/>
      <w:pPr>
        <w:ind w:left="3050" w:hanging="360"/>
      </w:pPr>
      <w:rPr>
        <w:rFonts w:ascii="Symbol" w:hAnsi="Symbol" w:hint="default"/>
      </w:rPr>
    </w:lvl>
    <w:lvl w:ilvl="4" w:tplc="040C0003" w:tentative="1">
      <w:start w:val="1"/>
      <w:numFmt w:val="bullet"/>
      <w:lvlText w:val="o"/>
      <w:lvlJc w:val="left"/>
      <w:pPr>
        <w:ind w:left="3770" w:hanging="360"/>
      </w:pPr>
      <w:rPr>
        <w:rFonts w:ascii="Courier New" w:hAnsi="Courier New" w:cs="Courier New" w:hint="default"/>
      </w:rPr>
    </w:lvl>
    <w:lvl w:ilvl="5" w:tplc="040C0005" w:tentative="1">
      <w:start w:val="1"/>
      <w:numFmt w:val="bullet"/>
      <w:lvlText w:val=""/>
      <w:lvlJc w:val="left"/>
      <w:pPr>
        <w:ind w:left="4490" w:hanging="360"/>
      </w:pPr>
      <w:rPr>
        <w:rFonts w:ascii="Wingdings" w:hAnsi="Wingdings" w:hint="default"/>
      </w:rPr>
    </w:lvl>
    <w:lvl w:ilvl="6" w:tplc="040C0001" w:tentative="1">
      <w:start w:val="1"/>
      <w:numFmt w:val="bullet"/>
      <w:lvlText w:val=""/>
      <w:lvlJc w:val="left"/>
      <w:pPr>
        <w:ind w:left="5210" w:hanging="360"/>
      </w:pPr>
      <w:rPr>
        <w:rFonts w:ascii="Symbol" w:hAnsi="Symbol" w:hint="default"/>
      </w:rPr>
    </w:lvl>
    <w:lvl w:ilvl="7" w:tplc="040C0003" w:tentative="1">
      <w:start w:val="1"/>
      <w:numFmt w:val="bullet"/>
      <w:lvlText w:val="o"/>
      <w:lvlJc w:val="left"/>
      <w:pPr>
        <w:ind w:left="5930" w:hanging="360"/>
      </w:pPr>
      <w:rPr>
        <w:rFonts w:ascii="Courier New" w:hAnsi="Courier New" w:cs="Courier New" w:hint="default"/>
      </w:rPr>
    </w:lvl>
    <w:lvl w:ilvl="8" w:tplc="040C0005" w:tentative="1">
      <w:start w:val="1"/>
      <w:numFmt w:val="bullet"/>
      <w:lvlText w:val=""/>
      <w:lvlJc w:val="left"/>
      <w:pPr>
        <w:ind w:left="6650" w:hanging="360"/>
      </w:pPr>
      <w:rPr>
        <w:rFonts w:ascii="Wingdings" w:hAnsi="Wingdings" w:hint="default"/>
      </w:rPr>
    </w:lvl>
  </w:abstractNum>
  <w:abstractNum w:abstractNumId="9">
    <w:nsid w:val="530370DC"/>
    <w:multiLevelType w:val="multilevel"/>
    <w:tmpl w:val="6BF4DCEC"/>
    <w:lvl w:ilvl="0">
      <w:start w:val="1"/>
      <w:numFmt w:val="decimal"/>
      <w:pStyle w:val="Titre1"/>
      <w:lvlText w:val="%1"/>
      <w:lvlJc w:val="left"/>
      <w:pPr>
        <w:ind w:left="432" w:hanging="432"/>
      </w:pPr>
      <w:rPr>
        <w:b/>
        <w:sz w:val="32"/>
        <w:szCs w:val="32"/>
      </w:rPr>
    </w:lvl>
    <w:lvl w:ilvl="1">
      <w:start w:val="1"/>
      <w:numFmt w:val="decimal"/>
      <w:pStyle w:val="Titre2"/>
      <w:lvlText w:val="%1.%2"/>
      <w:lvlJc w:val="left"/>
      <w:pPr>
        <w:ind w:left="576" w:hanging="576"/>
      </w:pPr>
      <w:rPr>
        <w:b/>
        <w:sz w:val="24"/>
        <w:szCs w:val="24"/>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560119CB"/>
    <w:multiLevelType w:val="singleLevel"/>
    <w:tmpl w:val="7508185C"/>
    <w:lvl w:ilvl="0">
      <w:start w:val="1"/>
      <w:numFmt w:val="bullet"/>
      <w:pStyle w:val="texte2pucecar"/>
      <w:lvlText w:val=""/>
      <w:legacy w:legacy="1" w:legacySpace="0" w:legacyIndent="170"/>
      <w:lvlJc w:val="left"/>
      <w:pPr>
        <w:ind w:left="3289" w:hanging="170"/>
      </w:pPr>
      <w:rPr>
        <w:rFonts w:ascii="Wingdings" w:hAnsi="Wingdings" w:hint="default"/>
        <w:sz w:val="8"/>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0"/>
  </w:num>
  <w:num w:numId="9">
    <w:abstractNumId w:val="9"/>
  </w:num>
  <w:num w:numId="10">
    <w:abstractNumId w:val="7"/>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embedSystemFonts/>
  <w:proofState w:spelling="clean" w:grammar="clean"/>
  <w:stylePaneFormatFilter w:val="0000"/>
  <w:defaultTabStop w:val="4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BC434C"/>
    <w:rsid w:val="000153F0"/>
    <w:rsid w:val="00054C8D"/>
    <w:rsid w:val="00057202"/>
    <w:rsid w:val="000A14A6"/>
    <w:rsid w:val="000B70CB"/>
    <w:rsid w:val="000C7CB2"/>
    <w:rsid w:val="000D63AF"/>
    <w:rsid w:val="000E41EB"/>
    <w:rsid w:val="001226B1"/>
    <w:rsid w:val="00123775"/>
    <w:rsid w:val="00134B90"/>
    <w:rsid w:val="001646DC"/>
    <w:rsid w:val="00174363"/>
    <w:rsid w:val="0017653C"/>
    <w:rsid w:val="00184D67"/>
    <w:rsid w:val="00191C2F"/>
    <w:rsid w:val="001A1809"/>
    <w:rsid w:val="001E712A"/>
    <w:rsid w:val="00205045"/>
    <w:rsid w:val="0021508E"/>
    <w:rsid w:val="00216640"/>
    <w:rsid w:val="00231277"/>
    <w:rsid w:val="002337D6"/>
    <w:rsid w:val="00240D7A"/>
    <w:rsid w:val="002630A6"/>
    <w:rsid w:val="00264F51"/>
    <w:rsid w:val="00271CEE"/>
    <w:rsid w:val="0028376B"/>
    <w:rsid w:val="00295004"/>
    <w:rsid w:val="00296EB8"/>
    <w:rsid w:val="002A39FE"/>
    <w:rsid w:val="002A60D1"/>
    <w:rsid w:val="002B26D8"/>
    <w:rsid w:val="002D6F86"/>
    <w:rsid w:val="002E0B11"/>
    <w:rsid w:val="003859B4"/>
    <w:rsid w:val="003974DD"/>
    <w:rsid w:val="003B26B3"/>
    <w:rsid w:val="003C7AD5"/>
    <w:rsid w:val="00404671"/>
    <w:rsid w:val="004107CE"/>
    <w:rsid w:val="004235AD"/>
    <w:rsid w:val="00447097"/>
    <w:rsid w:val="004722C8"/>
    <w:rsid w:val="004B256E"/>
    <w:rsid w:val="004B423B"/>
    <w:rsid w:val="004D0587"/>
    <w:rsid w:val="004E65F6"/>
    <w:rsid w:val="00517682"/>
    <w:rsid w:val="00526E12"/>
    <w:rsid w:val="005309A8"/>
    <w:rsid w:val="00571292"/>
    <w:rsid w:val="005A4F3E"/>
    <w:rsid w:val="005E0018"/>
    <w:rsid w:val="00606E91"/>
    <w:rsid w:val="00654FDC"/>
    <w:rsid w:val="006667FC"/>
    <w:rsid w:val="007274F4"/>
    <w:rsid w:val="008A451F"/>
    <w:rsid w:val="008A657C"/>
    <w:rsid w:val="008E3D7A"/>
    <w:rsid w:val="008F2DE6"/>
    <w:rsid w:val="008F54DC"/>
    <w:rsid w:val="009033DE"/>
    <w:rsid w:val="00931980"/>
    <w:rsid w:val="00951EF9"/>
    <w:rsid w:val="009520D0"/>
    <w:rsid w:val="009649F9"/>
    <w:rsid w:val="00985A4C"/>
    <w:rsid w:val="00997189"/>
    <w:rsid w:val="009A6480"/>
    <w:rsid w:val="00A150C3"/>
    <w:rsid w:val="00A57F24"/>
    <w:rsid w:val="00A964B0"/>
    <w:rsid w:val="00AB6F39"/>
    <w:rsid w:val="00AE4ECE"/>
    <w:rsid w:val="00AE7559"/>
    <w:rsid w:val="00B01D27"/>
    <w:rsid w:val="00B04868"/>
    <w:rsid w:val="00B1296F"/>
    <w:rsid w:val="00B37B7C"/>
    <w:rsid w:val="00B85D80"/>
    <w:rsid w:val="00B96950"/>
    <w:rsid w:val="00BC3397"/>
    <w:rsid w:val="00BC434C"/>
    <w:rsid w:val="00C036DA"/>
    <w:rsid w:val="00C0648C"/>
    <w:rsid w:val="00C23829"/>
    <w:rsid w:val="00C23841"/>
    <w:rsid w:val="00C261E6"/>
    <w:rsid w:val="00C562C2"/>
    <w:rsid w:val="00C653C5"/>
    <w:rsid w:val="00C66088"/>
    <w:rsid w:val="00CA704F"/>
    <w:rsid w:val="00CB5929"/>
    <w:rsid w:val="00CD3105"/>
    <w:rsid w:val="00D00FF0"/>
    <w:rsid w:val="00D16800"/>
    <w:rsid w:val="00D5293F"/>
    <w:rsid w:val="00D67EC9"/>
    <w:rsid w:val="00D9495D"/>
    <w:rsid w:val="00DB1A1B"/>
    <w:rsid w:val="00DF037F"/>
    <w:rsid w:val="00E11FA8"/>
    <w:rsid w:val="00E1260B"/>
    <w:rsid w:val="00E265BE"/>
    <w:rsid w:val="00E63AD9"/>
    <w:rsid w:val="00EA203C"/>
    <w:rsid w:val="00EB3FCC"/>
    <w:rsid w:val="00EC49AF"/>
    <w:rsid w:val="00F45FFE"/>
    <w:rsid w:val="00F74047"/>
    <w:rsid w:val="00F746E1"/>
    <w:rsid w:val="00F775B2"/>
    <w:rsid w:val="00F875F4"/>
    <w:rsid w:val="00FC0A26"/>
    <w:rsid w:val="00FC2AD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style="mso-wrap-style:none" fill="f" fillcolor="white" stroke="f">
      <v:fill color="white" on="f"/>
      <v:stroke on="f"/>
      <v:textbox style="mso-fit-shape-to-text:t"/>
    </o:shapedefaults>
    <o:shapelayout v:ext="edit">
      <o:idmap v:ext="edit" data="1"/>
      <o:rules v:ext="edit">
        <o:r id="V:Rule3" type="connector" idref="#_x0000_s1334"/>
        <o:r id="V:Rule4" type="connector" idref="#_x0000_s1204"/>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FA8"/>
    <w:pPr>
      <w:widowControl w:val="0"/>
      <w:suppressAutoHyphens/>
      <w:ind w:firstLine="170"/>
    </w:pPr>
    <w:rPr>
      <w:rFonts w:eastAsia="SimSun" w:cs="Mangal"/>
      <w:kern w:val="1"/>
      <w:sz w:val="24"/>
      <w:szCs w:val="24"/>
      <w:lang w:eastAsia="hi-IN" w:bidi="hi-IN"/>
    </w:rPr>
  </w:style>
  <w:style w:type="paragraph" w:styleId="Titre1">
    <w:name w:val="heading 1"/>
    <w:basedOn w:val="Titre10"/>
    <w:next w:val="Corpsdetexte"/>
    <w:qFormat/>
    <w:rsid w:val="00C036DA"/>
    <w:pPr>
      <w:numPr>
        <w:numId w:val="9"/>
      </w:numPr>
      <w:spacing w:before="113" w:after="113"/>
      <w:outlineLvl w:val="0"/>
    </w:pPr>
    <w:rPr>
      <w:b/>
      <w:bCs/>
      <w:sz w:val="35"/>
      <w:szCs w:val="36"/>
    </w:rPr>
  </w:style>
  <w:style w:type="paragraph" w:styleId="Titre2">
    <w:name w:val="heading 2"/>
    <w:basedOn w:val="Titre10"/>
    <w:next w:val="Corpsdetexte"/>
    <w:qFormat/>
    <w:rsid w:val="00C036DA"/>
    <w:pPr>
      <w:numPr>
        <w:ilvl w:val="1"/>
        <w:numId w:val="9"/>
      </w:numPr>
      <w:spacing w:before="85" w:after="85"/>
      <w:outlineLvl w:val="1"/>
    </w:pPr>
    <w:rPr>
      <w:b/>
      <w:bCs/>
      <w:szCs w:val="32"/>
    </w:rPr>
  </w:style>
  <w:style w:type="paragraph" w:styleId="Titre3">
    <w:name w:val="heading 3"/>
    <w:basedOn w:val="Titre10"/>
    <w:next w:val="Corpsdetexte"/>
    <w:qFormat/>
    <w:rsid w:val="00C036DA"/>
    <w:pPr>
      <w:numPr>
        <w:ilvl w:val="2"/>
        <w:numId w:val="9"/>
      </w:numPr>
      <w:spacing w:before="140"/>
      <w:outlineLvl w:val="2"/>
    </w:pPr>
    <w:rPr>
      <w:b/>
      <w:bCs/>
      <w:color w:val="808080"/>
    </w:rPr>
  </w:style>
  <w:style w:type="paragraph" w:styleId="Titre4">
    <w:name w:val="heading 4"/>
    <w:basedOn w:val="Normal"/>
    <w:next w:val="Normal"/>
    <w:link w:val="Titre4Car"/>
    <w:uiPriority w:val="9"/>
    <w:semiHidden/>
    <w:unhideWhenUsed/>
    <w:qFormat/>
    <w:rsid w:val="002337D6"/>
    <w:pPr>
      <w:keepNext/>
      <w:keepLines/>
      <w:numPr>
        <w:ilvl w:val="3"/>
        <w:numId w:val="9"/>
      </w:numPr>
      <w:spacing w:before="200"/>
      <w:outlineLvl w:val="3"/>
    </w:pPr>
    <w:rPr>
      <w:rFonts w:asciiTheme="majorHAnsi" w:eastAsiaTheme="majorEastAsia" w:hAnsiTheme="majorHAnsi"/>
      <w:b/>
      <w:bCs/>
      <w:i/>
      <w:iCs/>
      <w:color w:val="4F81BD" w:themeColor="accent1"/>
      <w:szCs w:val="21"/>
    </w:rPr>
  </w:style>
  <w:style w:type="paragraph" w:styleId="Titre5">
    <w:name w:val="heading 5"/>
    <w:basedOn w:val="Normal"/>
    <w:next w:val="Normal"/>
    <w:link w:val="Titre5Car"/>
    <w:uiPriority w:val="9"/>
    <w:semiHidden/>
    <w:unhideWhenUsed/>
    <w:qFormat/>
    <w:rsid w:val="002337D6"/>
    <w:pPr>
      <w:keepNext/>
      <w:keepLines/>
      <w:numPr>
        <w:ilvl w:val="4"/>
        <w:numId w:val="9"/>
      </w:numPr>
      <w:spacing w:before="200"/>
      <w:outlineLvl w:val="4"/>
    </w:pPr>
    <w:rPr>
      <w:rFonts w:asciiTheme="majorHAnsi" w:eastAsiaTheme="majorEastAsia" w:hAnsiTheme="majorHAnsi"/>
      <w:color w:val="243F60" w:themeColor="accent1" w:themeShade="7F"/>
      <w:szCs w:val="21"/>
    </w:rPr>
  </w:style>
  <w:style w:type="paragraph" w:styleId="Titre6">
    <w:name w:val="heading 6"/>
    <w:basedOn w:val="Normal"/>
    <w:next w:val="Normal"/>
    <w:link w:val="Titre6Car"/>
    <w:uiPriority w:val="9"/>
    <w:semiHidden/>
    <w:unhideWhenUsed/>
    <w:qFormat/>
    <w:rsid w:val="002337D6"/>
    <w:pPr>
      <w:keepNext/>
      <w:keepLines/>
      <w:numPr>
        <w:ilvl w:val="5"/>
        <w:numId w:val="9"/>
      </w:numPr>
      <w:spacing w:before="200"/>
      <w:outlineLvl w:val="5"/>
    </w:pPr>
    <w:rPr>
      <w:rFonts w:asciiTheme="majorHAnsi" w:eastAsiaTheme="majorEastAsia" w:hAnsiTheme="majorHAnsi"/>
      <w:i/>
      <w:iCs/>
      <w:color w:val="243F60" w:themeColor="accent1" w:themeShade="7F"/>
      <w:szCs w:val="21"/>
    </w:rPr>
  </w:style>
  <w:style w:type="paragraph" w:styleId="Titre7">
    <w:name w:val="heading 7"/>
    <w:basedOn w:val="Normal"/>
    <w:next w:val="Normal"/>
    <w:link w:val="Titre7Car"/>
    <w:uiPriority w:val="9"/>
    <w:semiHidden/>
    <w:unhideWhenUsed/>
    <w:qFormat/>
    <w:rsid w:val="002337D6"/>
    <w:pPr>
      <w:keepNext/>
      <w:keepLines/>
      <w:numPr>
        <w:ilvl w:val="6"/>
        <w:numId w:val="9"/>
      </w:numPr>
      <w:spacing w:before="200"/>
      <w:outlineLvl w:val="6"/>
    </w:pPr>
    <w:rPr>
      <w:rFonts w:asciiTheme="majorHAnsi" w:eastAsiaTheme="majorEastAsia" w:hAnsiTheme="majorHAnsi"/>
      <w:i/>
      <w:iCs/>
      <w:color w:val="404040" w:themeColor="text1" w:themeTint="BF"/>
      <w:szCs w:val="21"/>
    </w:rPr>
  </w:style>
  <w:style w:type="paragraph" w:styleId="Titre8">
    <w:name w:val="heading 8"/>
    <w:basedOn w:val="Normal"/>
    <w:next w:val="Normal"/>
    <w:link w:val="Titre8Car"/>
    <w:uiPriority w:val="9"/>
    <w:semiHidden/>
    <w:unhideWhenUsed/>
    <w:qFormat/>
    <w:rsid w:val="002337D6"/>
    <w:pPr>
      <w:keepNext/>
      <w:keepLines/>
      <w:numPr>
        <w:ilvl w:val="7"/>
        <w:numId w:val="9"/>
      </w:numPr>
      <w:spacing w:before="200"/>
      <w:outlineLvl w:val="7"/>
    </w:pPr>
    <w:rPr>
      <w:rFonts w:asciiTheme="majorHAnsi" w:eastAsiaTheme="majorEastAsia" w:hAnsiTheme="majorHAnsi"/>
      <w:color w:val="404040" w:themeColor="text1" w:themeTint="BF"/>
      <w:sz w:val="20"/>
      <w:szCs w:val="18"/>
    </w:rPr>
  </w:style>
  <w:style w:type="paragraph" w:styleId="Titre9">
    <w:name w:val="heading 9"/>
    <w:basedOn w:val="Normal"/>
    <w:next w:val="Normal"/>
    <w:link w:val="Titre9Car"/>
    <w:uiPriority w:val="9"/>
    <w:semiHidden/>
    <w:unhideWhenUsed/>
    <w:qFormat/>
    <w:rsid w:val="002337D6"/>
    <w:pPr>
      <w:keepNext/>
      <w:keepLines/>
      <w:numPr>
        <w:ilvl w:val="8"/>
        <w:numId w:val="9"/>
      </w:numPr>
      <w:spacing w:before="200"/>
      <w:outlineLvl w:val="8"/>
    </w:pPr>
    <w:rPr>
      <w:rFonts w:asciiTheme="majorHAnsi" w:eastAsiaTheme="majorEastAsia" w:hAnsiTheme="majorHAnsi"/>
      <w:i/>
      <w:iCs/>
      <w:color w:val="404040" w:themeColor="text1" w:themeTint="BF"/>
      <w:sz w:val="2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rsid w:val="00C036DA"/>
  </w:style>
  <w:style w:type="character" w:customStyle="1" w:styleId="Puces">
    <w:name w:val="Puces"/>
    <w:rsid w:val="00C036DA"/>
    <w:rPr>
      <w:rFonts w:ascii="StarSymbol" w:eastAsia="StarSymbol" w:hAnsi="StarSymbol" w:cs="StarSymbol"/>
      <w:sz w:val="18"/>
      <w:szCs w:val="18"/>
    </w:rPr>
  </w:style>
  <w:style w:type="character" w:customStyle="1" w:styleId="Character20style">
    <w:name w:val="Character_20_style"/>
    <w:rsid w:val="00C036DA"/>
  </w:style>
  <w:style w:type="character" w:styleId="Lienhypertexte">
    <w:name w:val="Hyperlink"/>
    <w:uiPriority w:val="99"/>
    <w:rsid w:val="00C036DA"/>
    <w:rPr>
      <w:color w:val="000080"/>
      <w:u w:val="single"/>
    </w:rPr>
  </w:style>
  <w:style w:type="character" w:customStyle="1" w:styleId="Sautdindex">
    <w:name w:val="Saut d'index"/>
    <w:rsid w:val="00C036DA"/>
  </w:style>
  <w:style w:type="paragraph" w:customStyle="1" w:styleId="Titre10">
    <w:name w:val="Titre1"/>
    <w:basedOn w:val="Normal"/>
    <w:next w:val="Corpsdetexte"/>
    <w:rsid w:val="00C036DA"/>
    <w:pPr>
      <w:keepNext/>
      <w:spacing w:before="240" w:after="120"/>
    </w:pPr>
    <w:rPr>
      <w:rFonts w:eastAsia="Microsoft YaHei"/>
      <w:sz w:val="28"/>
      <w:szCs w:val="28"/>
    </w:rPr>
  </w:style>
  <w:style w:type="paragraph" w:styleId="Corpsdetexte">
    <w:name w:val="Body Text"/>
    <w:basedOn w:val="Normal"/>
    <w:rsid w:val="00C036DA"/>
    <w:pPr>
      <w:spacing w:after="140" w:line="288" w:lineRule="auto"/>
    </w:pPr>
  </w:style>
  <w:style w:type="paragraph" w:styleId="Liste">
    <w:name w:val="List"/>
    <w:basedOn w:val="Corpsdetexte"/>
    <w:rsid w:val="00C036DA"/>
  </w:style>
  <w:style w:type="paragraph" w:customStyle="1" w:styleId="Lgende1">
    <w:name w:val="Légende1"/>
    <w:basedOn w:val="Normal"/>
    <w:rsid w:val="00C036DA"/>
    <w:pPr>
      <w:suppressLineNumbers/>
      <w:spacing w:before="120" w:after="120"/>
    </w:pPr>
    <w:rPr>
      <w:i/>
      <w:iCs/>
    </w:rPr>
  </w:style>
  <w:style w:type="paragraph" w:customStyle="1" w:styleId="Index">
    <w:name w:val="Index"/>
    <w:basedOn w:val="Normal"/>
    <w:rsid w:val="00C036DA"/>
    <w:pPr>
      <w:suppressLineNumbers/>
    </w:pPr>
  </w:style>
  <w:style w:type="paragraph" w:styleId="Citation">
    <w:name w:val="Quote"/>
    <w:basedOn w:val="Normal"/>
    <w:qFormat/>
    <w:rsid w:val="00C036DA"/>
    <w:pPr>
      <w:spacing w:after="283"/>
      <w:ind w:left="567" w:right="567" w:firstLine="0"/>
    </w:pPr>
  </w:style>
  <w:style w:type="paragraph" w:styleId="Titre">
    <w:name w:val="Title"/>
    <w:basedOn w:val="Titre10"/>
    <w:next w:val="Corpsdetexte"/>
    <w:qFormat/>
    <w:rsid w:val="00C036DA"/>
    <w:pPr>
      <w:jc w:val="center"/>
    </w:pPr>
    <w:rPr>
      <w:b/>
      <w:bCs/>
      <w:sz w:val="56"/>
      <w:szCs w:val="56"/>
    </w:rPr>
  </w:style>
  <w:style w:type="paragraph" w:styleId="Sous-titre">
    <w:name w:val="Subtitle"/>
    <w:basedOn w:val="Titre10"/>
    <w:next w:val="Corpsdetexte"/>
    <w:qFormat/>
    <w:rsid w:val="00C036DA"/>
    <w:pPr>
      <w:spacing w:before="60"/>
      <w:jc w:val="center"/>
    </w:pPr>
    <w:rPr>
      <w:sz w:val="36"/>
      <w:szCs w:val="36"/>
    </w:rPr>
  </w:style>
  <w:style w:type="paragraph" w:customStyle="1" w:styleId="Contenudetableau">
    <w:name w:val="Contenu de tableau"/>
    <w:basedOn w:val="Normal"/>
    <w:rsid w:val="00C036DA"/>
    <w:pPr>
      <w:suppressLineNumbers/>
    </w:pPr>
  </w:style>
  <w:style w:type="paragraph" w:customStyle="1" w:styleId="5Texte">
    <w:name w:val="5 Texte"/>
    <w:basedOn w:val="Normal"/>
    <w:rsid w:val="00C036DA"/>
    <w:pPr>
      <w:spacing w:before="57" w:after="57"/>
    </w:pPr>
    <w:rPr>
      <w:color w:val="000000"/>
    </w:rPr>
  </w:style>
  <w:style w:type="paragraph" w:customStyle="1" w:styleId="texte1">
    <w:name w:val="texte1"/>
    <w:basedOn w:val="Normal"/>
    <w:rsid w:val="00C036DA"/>
    <w:pPr>
      <w:spacing w:before="120"/>
      <w:ind w:left="-10" w:right="567" w:firstLine="0"/>
      <w:jc w:val="both"/>
    </w:pPr>
    <w:rPr>
      <w:rFonts w:ascii="Swiss 721 SWA" w:hAnsi="Swiss 721 SWA"/>
      <w:sz w:val="20"/>
      <w:szCs w:val="20"/>
    </w:rPr>
  </w:style>
  <w:style w:type="paragraph" w:customStyle="1" w:styleId="Titredetableau">
    <w:name w:val="Titre de tableau"/>
    <w:basedOn w:val="Contenudetableau"/>
    <w:rsid w:val="00C036DA"/>
    <w:pPr>
      <w:jc w:val="center"/>
    </w:pPr>
    <w:rPr>
      <w:b/>
      <w:bCs/>
    </w:rPr>
  </w:style>
  <w:style w:type="paragraph" w:customStyle="1" w:styleId="Titredetabledesmatires">
    <w:name w:val="Titre de table des matières"/>
    <w:basedOn w:val="Titre10"/>
    <w:rsid w:val="00C036DA"/>
    <w:pPr>
      <w:suppressLineNumbers/>
      <w:ind w:firstLine="0"/>
    </w:pPr>
    <w:rPr>
      <w:b/>
      <w:bCs/>
      <w:sz w:val="32"/>
      <w:szCs w:val="32"/>
    </w:rPr>
  </w:style>
  <w:style w:type="paragraph" w:styleId="TM1">
    <w:name w:val="toc 1"/>
    <w:basedOn w:val="Index"/>
    <w:uiPriority w:val="39"/>
    <w:rsid w:val="00C036DA"/>
    <w:pPr>
      <w:tabs>
        <w:tab w:val="right" w:leader="dot" w:pos="11056"/>
      </w:tabs>
      <w:ind w:firstLine="0"/>
    </w:pPr>
  </w:style>
  <w:style w:type="paragraph" w:styleId="TM2">
    <w:name w:val="toc 2"/>
    <w:basedOn w:val="Index"/>
    <w:uiPriority w:val="39"/>
    <w:rsid w:val="00C036DA"/>
    <w:pPr>
      <w:tabs>
        <w:tab w:val="right" w:leader="dot" w:pos="11056"/>
      </w:tabs>
      <w:ind w:left="283" w:firstLine="0"/>
    </w:pPr>
  </w:style>
  <w:style w:type="paragraph" w:customStyle="1" w:styleId="Contenuducadre">
    <w:name w:val="Contenu du cadre"/>
    <w:basedOn w:val="Corpsdetexte"/>
    <w:rsid w:val="00C036DA"/>
  </w:style>
  <w:style w:type="paragraph" w:customStyle="1" w:styleId="texte2pucecar">
    <w:name w:val="texte2pucecar"/>
    <w:basedOn w:val="texte1"/>
    <w:next w:val="Normal"/>
    <w:rsid w:val="00997189"/>
    <w:pPr>
      <w:widowControl/>
      <w:numPr>
        <w:numId w:val="8"/>
      </w:numPr>
      <w:suppressAutoHyphens w:val="0"/>
    </w:pPr>
    <w:rPr>
      <w:rFonts w:eastAsia="Times New Roman" w:cs="Times New Roman"/>
      <w:kern w:val="0"/>
      <w:lang w:eastAsia="fr-FR" w:bidi="ar-SA"/>
    </w:rPr>
  </w:style>
  <w:style w:type="paragraph" w:customStyle="1" w:styleId="TexteTableau">
    <w:name w:val="Texte Tableau"/>
    <w:basedOn w:val="Normal"/>
    <w:rsid w:val="00997189"/>
    <w:pPr>
      <w:widowControl/>
      <w:suppressAutoHyphens w:val="0"/>
      <w:ind w:firstLine="0"/>
      <w:jc w:val="center"/>
    </w:pPr>
    <w:rPr>
      <w:rFonts w:ascii="Arial" w:eastAsia="Times New Roman" w:hAnsi="Arial" w:cs="Arial"/>
      <w:kern w:val="0"/>
      <w:sz w:val="20"/>
      <w:szCs w:val="20"/>
      <w:lang w:eastAsia="fr-FR" w:bidi="ar-SA"/>
    </w:rPr>
  </w:style>
  <w:style w:type="paragraph" w:styleId="Textedebulles">
    <w:name w:val="Balloon Text"/>
    <w:basedOn w:val="Normal"/>
    <w:link w:val="TextedebullesCar"/>
    <w:uiPriority w:val="99"/>
    <w:semiHidden/>
    <w:unhideWhenUsed/>
    <w:rsid w:val="00B1296F"/>
    <w:rPr>
      <w:rFonts w:ascii="Tahoma" w:hAnsi="Tahoma"/>
      <w:sz w:val="16"/>
      <w:szCs w:val="14"/>
    </w:rPr>
  </w:style>
  <w:style w:type="character" w:customStyle="1" w:styleId="TextedebullesCar">
    <w:name w:val="Texte de bulles Car"/>
    <w:link w:val="Textedebulles"/>
    <w:uiPriority w:val="99"/>
    <w:semiHidden/>
    <w:rsid w:val="00B1296F"/>
    <w:rPr>
      <w:rFonts w:ascii="Tahoma" w:eastAsia="SimSun" w:hAnsi="Tahoma" w:cs="Mangal"/>
      <w:kern w:val="1"/>
      <w:sz w:val="16"/>
      <w:szCs w:val="14"/>
      <w:lang w:eastAsia="hi-IN" w:bidi="hi-IN"/>
    </w:rPr>
  </w:style>
  <w:style w:type="character" w:customStyle="1" w:styleId="Titre4Car">
    <w:name w:val="Titre 4 Car"/>
    <w:basedOn w:val="Policepardfaut"/>
    <w:link w:val="Titre4"/>
    <w:uiPriority w:val="9"/>
    <w:semiHidden/>
    <w:rsid w:val="002337D6"/>
    <w:rPr>
      <w:rFonts w:asciiTheme="majorHAnsi" w:eastAsiaTheme="majorEastAsia" w:hAnsiTheme="majorHAnsi" w:cs="Mangal"/>
      <w:b/>
      <w:bCs/>
      <w:i/>
      <w:iCs/>
      <w:color w:val="4F81BD" w:themeColor="accent1"/>
      <w:kern w:val="1"/>
      <w:sz w:val="24"/>
      <w:szCs w:val="21"/>
      <w:lang w:eastAsia="hi-IN" w:bidi="hi-IN"/>
    </w:rPr>
  </w:style>
  <w:style w:type="character" w:customStyle="1" w:styleId="Titre5Car">
    <w:name w:val="Titre 5 Car"/>
    <w:basedOn w:val="Policepardfaut"/>
    <w:link w:val="Titre5"/>
    <w:uiPriority w:val="9"/>
    <w:semiHidden/>
    <w:rsid w:val="002337D6"/>
    <w:rPr>
      <w:rFonts w:asciiTheme="majorHAnsi" w:eastAsiaTheme="majorEastAsia" w:hAnsiTheme="majorHAnsi" w:cs="Mangal"/>
      <w:color w:val="243F60" w:themeColor="accent1" w:themeShade="7F"/>
      <w:kern w:val="1"/>
      <w:sz w:val="24"/>
      <w:szCs w:val="21"/>
      <w:lang w:eastAsia="hi-IN" w:bidi="hi-IN"/>
    </w:rPr>
  </w:style>
  <w:style w:type="character" w:customStyle="1" w:styleId="Titre6Car">
    <w:name w:val="Titre 6 Car"/>
    <w:basedOn w:val="Policepardfaut"/>
    <w:link w:val="Titre6"/>
    <w:uiPriority w:val="9"/>
    <w:semiHidden/>
    <w:rsid w:val="002337D6"/>
    <w:rPr>
      <w:rFonts w:asciiTheme="majorHAnsi" w:eastAsiaTheme="majorEastAsia" w:hAnsiTheme="majorHAnsi" w:cs="Mangal"/>
      <w:i/>
      <w:iCs/>
      <w:color w:val="243F60" w:themeColor="accent1" w:themeShade="7F"/>
      <w:kern w:val="1"/>
      <w:sz w:val="24"/>
      <w:szCs w:val="21"/>
      <w:lang w:eastAsia="hi-IN" w:bidi="hi-IN"/>
    </w:rPr>
  </w:style>
  <w:style w:type="character" w:customStyle="1" w:styleId="Titre7Car">
    <w:name w:val="Titre 7 Car"/>
    <w:basedOn w:val="Policepardfaut"/>
    <w:link w:val="Titre7"/>
    <w:uiPriority w:val="9"/>
    <w:semiHidden/>
    <w:rsid w:val="002337D6"/>
    <w:rPr>
      <w:rFonts w:asciiTheme="majorHAnsi" w:eastAsiaTheme="majorEastAsia" w:hAnsiTheme="majorHAnsi" w:cs="Mangal"/>
      <w:i/>
      <w:iCs/>
      <w:color w:val="404040" w:themeColor="text1" w:themeTint="BF"/>
      <w:kern w:val="1"/>
      <w:sz w:val="24"/>
      <w:szCs w:val="21"/>
      <w:lang w:eastAsia="hi-IN" w:bidi="hi-IN"/>
    </w:rPr>
  </w:style>
  <w:style w:type="character" w:customStyle="1" w:styleId="Titre8Car">
    <w:name w:val="Titre 8 Car"/>
    <w:basedOn w:val="Policepardfaut"/>
    <w:link w:val="Titre8"/>
    <w:uiPriority w:val="9"/>
    <w:semiHidden/>
    <w:rsid w:val="002337D6"/>
    <w:rPr>
      <w:rFonts w:asciiTheme="majorHAnsi" w:eastAsiaTheme="majorEastAsia" w:hAnsiTheme="majorHAnsi" w:cs="Mangal"/>
      <w:color w:val="404040" w:themeColor="text1" w:themeTint="BF"/>
      <w:kern w:val="1"/>
      <w:szCs w:val="18"/>
      <w:lang w:eastAsia="hi-IN" w:bidi="hi-IN"/>
    </w:rPr>
  </w:style>
  <w:style w:type="character" w:customStyle="1" w:styleId="Titre9Car">
    <w:name w:val="Titre 9 Car"/>
    <w:basedOn w:val="Policepardfaut"/>
    <w:link w:val="Titre9"/>
    <w:uiPriority w:val="9"/>
    <w:semiHidden/>
    <w:rsid w:val="002337D6"/>
    <w:rPr>
      <w:rFonts w:asciiTheme="majorHAnsi" w:eastAsiaTheme="majorEastAsia" w:hAnsiTheme="majorHAnsi" w:cs="Mangal"/>
      <w:i/>
      <w:iCs/>
      <w:color w:val="404040" w:themeColor="text1" w:themeTint="BF"/>
      <w:kern w:val="1"/>
      <w:szCs w:val="18"/>
      <w:lang w:eastAsia="hi-IN" w:bidi="hi-IN"/>
    </w:rPr>
  </w:style>
  <w:style w:type="paragraph" w:styleId="Paragraphedeliste">
    <w:name w:val="List Paragraph"/>
    <w:basedOn w:val="Normal"/>
    <w:uiPriority w:val="34"/>
    <w:qFormat/>
    <w:rsid w:val="00264F51"/>
    <w:pPr>
      <w:ind w:left="720"/>
      <w:contextualSpacing/>
    </w:pPr>
    <w:rPr>
      <w:szCs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eepings.com" TargetMode="External"/><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image" Target="media/image1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6A2B9F-3F38-42A2-BD85-C810E2E01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11</Pages>
  <Words>3895</Words>
  <Characters>21423</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25268</CharactersWithSpaces>
  <SharedDoc>false</SharedDoc>
  <HLinks>
    <vt:vector size="132" baseType="variant">
      <vt:variant>
        <vt:i4>1114163</vt:i4>
      </vt:variant>
      <vt:variant>
        <vt:i4>146</vt:i4>
      </vt:variant>
      <vt:variant>
        <vt:i4>0</vt:i4>
      </vt:variant>
      <vt:variant>
        <vt:i4>5</vt:i4>
      </vt:variant>
      <vt:variant>
        <vt:lpwstr/>
      </vt:variant>
      <vt:variant>
        <vt:lpwstr>_Toc497126288</vt:lpwstr>
      </vt:variant>
      <vt:variant>
        <vt:i4>1114163</vt:i4>
      </vt:variant>
      <vt:variant>
        <vt:i4>140</vt:i4>
      </vt:variant>
      <vt:variant>
        <vt:i4>0</vt:i4>
      </vt:variant>
      <vt:variant>
        <vt:i4>5</vt:i4>
      </vt:variant>
      <vt:variant>
        <vt:lpwstr/>
      </vt:variant>
      <vt:variant>
        <vt:lpwstr>_Toc497126287</vt:lpwstr>
      </vt:variant>
      <vt:variant>
        <vt:i4>1114163</vt:i4>
      </vt:variant>
      <vt:variant>
        <vt:i4>134</vt:i4>
      </vt:variant>
      <vt:variant>
        <vt:i4>0</vt:i4>
      </vt:variant>
      <vt:variant>
        <vt:i4>5</vt:i4>
      </vt:variant>
      <vt:variant>
        <vt:lpwstr/>
      </vt:variant>
      <vt:variant>
        <vt:lpwstr>_Toc497126286</vt:lpwstr>
      </vt:variant>
      <vt:variant>
        <vt:i4>1114163</vt:i4>
      </vt:variant>
      <vt:variant>
        <vt:i4>128</vt:i4>
      </vt:variant>
      <vt:variant>
        <vt:i4>0</vt:i4>
      </vt:variant>
      <vt:variant>
        <vt:i4>5</vt:i4>
      </vt:variant>
      <vt:variant>
        <vt:lpwstr/>
      </vt:variant>
      <vt:variant>
        <vt:lpwstr>_Toc497126285</vt:lpwstr>
      </vt:variant>
      <vt:variant>
        <vt:i4>1114163</vt:i4>
      </vt:variant>
      <vt:variant>
        <vt:i4>122</vt:i4>
      </vt:variant>
      <vt:variant>
        <vt:i4>0</vt:i4>
      </vt:variant>
      <vt:variant>
        <vt:i4>5</vt:i4>
      </vt:variant>
      <vt:variant>
        <vt:lpwstr/>
      </vt:variant>
      <vt:variant>
        <vt:lpwstr>_Toc497126284</vt:lpwstr>
      </vt:variant>
      <vt:variant>
        <vt:i4>1114163</vt:i4>
      </vt:variant>
      <vt:variant>
        <vt:i4>116</vt:i4>
      </vt:variant>
      <vt:variant>
        <vt:i4>0</vt:i4>
      </vt:variant>
      <vt:variant>
        <vt:i4>5</vt:i4>
      </vt:variant>
      <vt:variant>
        <vt:lpwstr/>
      </vt:variant>
      <vt:variant>
        <vt:lpwstr>_Toc497126283</vt:lpwstr>
      </vt:variant>
      <vt:variant>
        <vt:i4>1114163</vt:i4>
      </vt:variant>
      <vt:variant>
        <vt:i4>110</vt:i4>
      </vt:variant>
      <vt:variant>
        <vt:i4>0</vt:i4>
      </vt:variant>
      <vt:variant>
        <vt:i4>5</vt:i4>
      </vt:variant>
      <vt:variant>
        <vt:lpwstr/>
      </vt:variant>
      <vt:variant>
        <vt:lpwstr>_Toc497126282</vt:lpwstr>
      </vt:variant>
      <vt:variant>
        <vt:i4>1114163</vt:i4>
      </vt:variant>
      <vt:variant>
        <vt:i4>104</vt:i4>
      </vt:variant>
      <vt:variant>
        <vt:i4>0</vt:i4>
      </vt:variant>
      <vt:variant>
        <vt:i4>5</vt:i4>
      </vt:variant>
      <vt:variant>
        <vt:lpwstr/>
      </vt:variant>
      <vt:variant>
        <vt:lpwstr>_Toc497126281</vt:lpwstr>
      </vt:variant>
      <vt:variant>
        <vt:i4>1114163</vt:i4>
      </vt:variant>
      <vt:variant>
        <vt:i4>98</vt:i4>
      </vt:variant>
      <vt:variant>
        <vt:i4>0</vt:i4>
      </vt:variant>
      <vt:variant>
        <vt:i4>5</vt:i4>
      </vt:variant>
      <vt:variant>
        <vt:lpwstr/>
      </vt:variant>
      <vt:variant>
        <vt:lpwstr>_Toc497126280</vt:lpwstr>
      </vt:variant>
      <vt:variant>
        <vt:i4>1966131</vt:i4>
      </vt:variant>
      <vt:variant>
        <vt:i4>92</vt:i4>
      </vt:variant>
      <vt:variant>
        <vt:i4>0</vt:i4>
      </vt:variant>
      <vt:variant>
        <vt:i4>5</vt:i4>
      </vt:variant>
      <vt:variant>
        <vt:lpwstr/>
      </vt:variant>
      <vt:variant>
        <vt:lpwstr>_Toc497126279</vt:lpwstr>
      </vt:variant>
      <vt:variant>
        <vt:i4>1966131</vt:i4>
      </vt:variant>
      <vt:variant>
        <vt:i4>86</vt:i4>
      </vt:variant>
      <vt:variant>
        <vt:i4>0</vt:i4>
      </vt:variant>
      <vt:variant>
        <vt:i4>5</vt:i4>
      </vt:variant>
      <vt:variant>
        <vt:lpwstr/>
      </vt:variant>
      <vt:variant>
        <vt:lpwstr>_Toc497126278</vt:lpwstr>
      </vt:variant>
      <vt:variant>
        <vt:i4>1966131</vt:i4>
      </vt:variant>
      <vt:variant>
        <vt:i4>80</vt:i4>
      </vt:variant>
      <vt:variant>
        <vt:i4>0</vt:i4>
      </vt:variant>
      <vt:variant>
        <vt:i4>5</vt:i4>
      </vt:variant>
      <vt:variant>
        <vt:lpwstr/>
      </vt:variant>
      <vt:variant>
        <vt:lpwstr>_Toc497126277</vt:lpwstr>
      </vt:variant>
      <vt:variant>
        <vt:i4>1966131</vt:i4>
      </vt:variant>
      <vt:variant>
        <vt:i4>74</vt:i4>
      </vt:variant>
      <vt:variant>
        <vt:i4>0</vt:i4>
      </vt:variant>
      <vt:variant>
        <vt:i4>5</vt:i4>
      </vt:variant>
      <vt:variant>
        <vt:lpwstr/>
      </vt:variant>
      <vt:variant>
        <vt:lpwstr>_Toc497126276</vt:lpwstr>
      </vt:variant>
      <vt:variant>
        <vt:i4>1966131</vt:i4>
      </vt:variant>
      <vt:variant>
        <vt:i4>68</vt:i4>
      </vt:variant>
      <vt:variant>
        <vt:i4>0</vt:i4>
      </vt:variant>
      <vt:variant>
        <vt:i4>5</vt:i4>
      </vt:variant>
      <vt:variant>
        <vt:lpwstr/>
      </vt:variant>
      <vt:variant>
        <vt:lpwstr>_Toc497126275</vt:lpwstr>
      </vt:variant>
      <vt:variant>
        <vt:i4>1966131</vt:i4>
      </vt:variant>
      <vt:variant>
        <vt:i4>62</vt:i4>
      </vt:variant>
      <vt:variant>
        <vt:i4>0</vt:i4>
      </vt:variant>
      <vt:variant>
        <vt:i4>5</vt:i4>
      </vt:variant>
      <vt:variant>
        <vt:lpwstr/>
      </vt:variant>
      <vt:variant>
        <vt:lpwstr>_Toc497126274</vt:lpwstr>
      </vt:variant>
      <vt:variant>
        <vt:i4>1966131</vt:i4>
      </vt:variant>
      <vt:variant>
        <vt:i4>56</vt:i4>
      </vt:variant>
      <vt:variant>
        <vt:i4>0</vt:i4>
      </vt:variant>
      <vt:variant>
        <vt:i4>5</vt:i4>
      </vt:variant>
      <vt:variant>
        <vt:lpwstr/>
      </vt:variant>
      <vt:variant>
        <vt:lpwstr>_Toc497126273</vt:lpwstr>
      </vt:variant>
      <vt:variant>
        <vt:i4>1966131</vt:i4>
      </vt:variant>
      <vt:variant>
        <vt:i4>50</vt:i4>
      </vt:variant>
      <vt:variant>
        <vt:i4>0</vt:i4>
      </vt:variant>
      <vt:variant>
        <vt:i4>5</vt:i4>
      </vt:variant>
      <vt:variant>
        <vt:lpwstr/>
      </vt:variant>
      <vt:variant>
        <vt:lpwstr>_Toc497126272</vt:lpwstr>
      </vt:variant>
      <vt:variant>
        <vt:i4>1966131</vt:i4>
      </vt:variant>
      <vt:variant>
        <vt:i4>44</vt:i4>
      </vt:variant>
      <vt:variant>
        <vt:i4>0</vt:i4>
      </vt:variant>
      <vt:variant>
        <vt:i4>5</vt:i4>
      </vt:variant>
      <vt:variant>
        <vt:lpwstr/>
      </vt:variant>
      <vt:variant>
        <vt:lpwstr>_Toc497126271</vt:lpwstr>
      </vt:variant>
      <vt:variant>
        <vt:i4>1966131</vt:i4>
      </vt:variant>
      <vt:variant>
        <vt:i4>38</vt:i4>
      </vt:variant>
      <vt:variant>
        <vt:i4>0</vt:i4>
      </vt:variant>
      <vt:variant>
        <vt:i4>5</vt:i4>
      </vt:variant>
      <vt:variant>
        <vt:lpwstr/>
      </vt:variant>
      <vt:variant>
        <vt:lpwstr>_Toc497126270</vt:lpwstr>
      </vt:variant>
      <vt:variant>
        <vt:i4>2031667</vt:i4>
      </vt:variant>
      <vt:variant>
        <vt:i4>32</vt:i4>
      </vt:variant>
      <vt:variant>
        <vt:i4>0</vt:i4>
      </vt:variant>
      <vt:variant>
        <vt:i4>5</vt:i4>
      </vt:variant>
      <vt:variant>
        <vt:lpwstr/>
      </vt:variant>
      <vt:variant>
        <vt:lpwstr>_Toc497126269</vt:lpwstr>
      </vt:variant>
      <vt:variant>
        <vt:i4>2031667</vt:i4>
      </vt:variant>
      <vt:variant>
        <vt:i4>26</vt:i4>
      </vt:variant>
      <vt:variant>
        <vt:i4>0</vt:i4>
      </vt:variant>
      <vt:variant>
        <vt:i4>5</vt:i4>
      </vt:variant>
      <vt:variant>
        <vt:lpwstr/>
      </vt:variant>
      <vt:variant>
        <vt:lpwstr>_Toc497126268</vt:lpwstr>
      </vt:variant>
      <vt:variant>
        <vt:i4>2031667</vt:i4>
      </vt:variant>
      <vt:variant>
        <vt:i4>20</vt:i4>
      </vt:variant>
      <vt:variant>
        <vt:i4>0</vt:i4>
      </vt:variant>
      <vt:variant>
        <vt:i4>5</vt:i4>
      </vt:variant>
      <vt:variant>
        <vt:lpwstr/>
      </vt:variant>
      <vt:variant>
        <vt:lpwstr>_Toc497126267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 CRUZOL</dc:creator>
  <cp:lastModifiedBy>Pisak</cp:lastModifiedBy>
  <cp:revision>20</cp:revision>
  <cp:lastPrinted>2018-10-23T10:07:00Z</cp:lastPrinted>
  <dcterms:created xsi:type="dcterms:W3CDTF">2018-10-22T16:48:00Z</dcterms:created>
  <dcterms:modified xsi:type="dcterms:W3CDTF">2018-11-01T12:57:00Z</dcterms:modified>
</cp:coreProperties>
</file>